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404DC" w14:textId="77777777" w:rsidR="008E46B7" w:rsidRPr="005522F2" w:rsidRDefault="008E46B7" w:rsidP="003B3C12">
      <w:pPr>
        <w:spacing w:after="0"/>
        <w:jc w:val="center"/>
        <w:rPr>
          <w:rFonts w:ascii="Arial" w:hAnsi="Arial" w:cs="Arial"/>
          <w:b/>
          <w:bCs/>
        </w:rPr>
      </w:pPr>
    </w:p>
    <w:p w14:paraId="7E90E2AE" w14:textId="77777777" w:rsidR="008E46B7" w:rsidRPr="005522F2" w:rsidRDefault="008E46B7" w:rsidP="003B3C12">
      <w:pPr>
        <w:spacing w:after="0"/>
        <w:jc w:val="center"/>
        <w:rPr>
          <w:rFonts w:ascii="Arial" w:hAnsi="Arial" w:cs="Arial"/>
          <w:b/>
          <w:bCs/>
        </w:rPr>
      </w:pPr>
    </w:p>
    <w:p w14:paraId="392F33AB" w14:textId="77777777" w:rsidR="008E46B7" w:rsidRPr="005522F2" w:rsidRDefault="008E46B7" w:rsidP="003B3C12">
      <w:pPr>
        <w:spacing w:after="0"/>
        <w:jc w:val="center"/>
        <w:rPr>
          <w:rFonts w:ascii="Arial" w:hAnsi="Arial" w:cs="Arial"/>
          <w:b/>
          <w:bCs/>
        </w:rPr>
      </w:pPr>
    </w:p>
    <w:p w14:paraId="77A16883" w14:textId="77777777" w:rsidR="008E46B7" w:rsidRPr="005522F2" w:rsidRDefault="008E46B7" w:rsidP="003B3C12">
      <w:pPr>
        <w:spacing w:after="0"/>
        <w:jc w:val="center"/>
        <w:rPr>
          <w:rFonts w:ascii="Arial" w:hAnsi="Arial" w:cs="Arial"/>
          <w:b/>
          <w:bCs/>
        </w:rPr>
      </w:pPr>
    </w:p>
    <w:p w14:paraId="7E4BB875" w14:textId="77777777" w:rsidR="008E46B7" w:rsidRPr="005522F2" w:rsidRDefault="008E46B7" w:rsidP="003B3C12">
      <w:pPr>
        <w:spacing w:after="0"/>
        <w:jc w:val="center"/>
        <w:rPr>
          <w:rFonts w:ascii="Arial" w:hAnsi="Arial" w:cs="Arial"/>
          <w:b/>
          <w:bCs/>
        </w:rPr>
      </w:pPr>
    </w:p>
    <w:p w14:paraId="434631E0" w14:textId="21077630" w:rsidR="008E46B7" w:rsidRPr="005522F2" w:rsidRDefault="008E46B7" w:rsidP="003B3C12">
      <w:pPr>
        <w:spacing w:after="0" w:line="480" w:lineRule="auto"/>
        <w:rPr>
          <w:rFonts w:ascii="Arial" w:hAnsi="Arial" w:cs="Arial"/>
          <w:b/>
          <w:bCs/>
        </w:rPr>
      </w:pPr>
    </w:p>
    <w:p w14:paraId="364DE575" w14:textId="6568810F" w:rsidR="00117735" w:rsidRPr="005522F2" w:rsidRDefault="00117735" w:rsidP="003B3C12">
      <w:pPr>
        <w:spacing w:after="0" w:line="480" w:lineRule="auto"/>
        <w:rPr>
          <w:rFonts w:ascii="Arial" w:hAnsi="Arial" w:cs="Arial"/>
          <w:b/>
          <w:bCs/>
        </w:rPr>
      </w:pPr>
    </w:p>
    <w:p w14:paraId="752C0831" w14:textId="77777777" w:rsidR="00117735" w:rsidRPr="005522F2" w:rsidRDefault="00117735" w:rsidP="003B3C12">
      <w:pPr>
        <w:spacing w:after="0" w:line="480" w:lineRule="auto"/>
        <w:rPr>
          <w:rFonts w:ascii="Arial" w:hAnsi="Arial" w:cs="Arial"/>
          <w:b/>
          <w:bCs/>
        </w:rPr>
      </w:pPr>
    </w:p>
    <w:p w14:paraId="1B34FB45" w14:textId="531AB95E" w:rsidR="008E46B7" w:rsidRPr="005522F2" w:rsidRDefault="008E46B7" w:rsidP="003B3C12">
      <w:pPr>
        <w:spacing w:after="0" w:line="480" w:lineRule="auto"/>
        <w:jc w:val="center"/>
        <w:rPr>
          <w:rFonts w:ascii="Arial" w:hAnsi="Arial" w:cs="Arial"/>
          <w:b/>
          <w:bCs/>
        </w:rPr>
      </w:pPr>
      <w:r w:rsidRPr="005522F2">
        <w:rPr>
          <w:rFonts w:ascii="Arial" w:hAnsi="Arial" w:cs="Arial"/>
          <w:b/>
          <w:bCs/>
        </w:rPr>
        <w:t>Linear Regression on LA Airbnb Data:</w:t>
      </w:r>
    </w:p>
    <w:p w14:paraId="6E6E60B3" w14:textId="77777777" w:rsidR="008E46B7" w:rsidRPr="005522F2" w:rsidRDefault="008E46B7" w:rsidP="003B3C12">
      <w:pPr>
        <w:spacing w:after="0" w:line="480" w:lineRule="auto"/>
        <w:jc w:val="center"/>
        <w:rPr>
          <w:rFonts w:ascii="Arial" w:hAnsi="Arial" w:cs="Arial"/>
          <w:b/>
          <w:bCs/>
        </w:rPr>
      </w:pPr>
      <w:r w:rsidRPr="005522F2">
        <w:rPr>
          <w:rFonts w:ascii="Arial" w:hAnsi="Arial" w:cs="Arial"/>
          <w:b/>
          <w:bCs/>
        </w:rPr>
        <w:t>Predicting Airbnb Rental Price using Multiple Linear Regression</w:t>
      </w:r>
    </w:p>
    <w:p w14:paraId="30552A8C" w14:textId="77777777" w:rsidR="008E46B7" w:rsidRPr="005522F2" w:rsidRDefault="008E46B7" w:rsidP="003B3C12">
      <w:pPr>
        <w:spacing w:after="0" w:line="480" w:lineRule="auto"/>
        <w:jc w:val="center"/>
        <w:rPr>
          <w:rFonts w:ascii="Arial" w:hAnsi="Arial" w:cs="Arial"/>
          <w:b/>
          <w:bCs/>
        </w:rPr>
      </w:pPr>
    </w:p>
    <w:p w14:paraId="74F54D3D" w14:textId="77777777" w:rsidR="008E46B7" w:rsidRPr="005522F2" w:rsidRDefault="008E46B7" w:rsidP="003B3C12">
      <w:pPr>
        <w:spacing w:after="0" w:line="480" w:lineRule="auto"/>
        <w:jc w:val="center"/>
        <w:rPr>
          <w:rFonts w:ascii="Arial" w:hAnsi="Arial" w:cs="Arial"/>
        </w:rPr>
      </w:pPr>
      <w:r w:rsidRPr="005522F2">
        <w:rPr>
          <w:rFonts w:ascii="Arial" w:hAnsi="Arial" w:cs="Arial"/>
        </w:rPr>
        <w:t>Alexander Vaillant</w:t>
      </w:r>
    </w:p>
    <w:p w14:paraId="2647E8AB" w14:textId="5094241A" w:rsidR="008E46B7" w:rsidRPr="005522F2" w:rsidRDefault="008E46B7" w:rsidP="003B3C12">
      <w:pPr>
        <w:spacing w:after="0" w:line="480" w:lineRule="auto"/>
        <w:jc w:val="center"/>
        <w:rPr>
          <w:rFonts w:ascii="Arial" w:hAnsi="Arial" w:cs="Arial"/>
        </w:rPr>
      </w:pPr>
      <w:r w:rsidRPr="005522F2">
        <w:rPr>
          <w:rFonts w:ascii="Arial" w:hAnsi="Arial" w:cs="Arial"/>
        </w:rPr>
        <w:t>College of Information Technology, Western Governors University</w:t>
      </w:r>
    </w:p>
    <w:p w14:paraId="449B99A3" w14:textId="77777777" w:rsidR="008E46B7" w:rsidRPr="005522F2" w:rsidRDefault="008E46B7" w:rsidP="003B3C12">
      <w:pPr>
        <w:spacing w:after="0" w:line="480" w:lineRule="auto"/>
        <w:jc w:val="center"/>
        <w:rPr>
          <w:rFonts w:ascii="Arial" w:hAnsi="Arial" w:cs="Arial"/>
        </w:rPr>
      </w:pPr>
      <w:r w:rsidRPr="005522F2">
        <w:rPr>
          <w:rFonts w:ascii="Arial" w:hAnsi="Arial" w:cs="Arial"/>
        </w:rPr>
        <w:t>D214: MSDA Capstone</w:t>
      </w:r>
    </w:p>
    <w:p w14:paraId="1991C7F8" w14:textId="77777777" w:rsidR="008E46B7" w:rsidRPr="005522F2" w:rsidRDefault="008E46B7" w:rsidP="003B3C12">
      <w:pPr>
        <w:spacing w:after="0" w:line="480" w:lineRule="auto"/>
        <w:jc w:val="center"/>
        <w:rPr>
          <w:rFonts w:ascii="Arial" w:hAnsi="Arial" w:cs="Arial"/>
        </w:rPr>
      </w:pPr>
      <w:r w:rsidRPr="005522F2">
        <w:rPr>
          <w:rFonts w:ascii="Arial" w:hAnsi="Arial" w:cs="Arial"/>
        </w:rPr>
        <w:t>Dr. Daniel Smith</w:t>
      </w:r>
    </w:p>
    <w:p w14:paraId="6C247ED5" w14:textId="69AC6375" w:rsidR="008E46B7" w:rsidRPr="005522F2" w:rsidRDefault="008E46B7" w:rsidP="003B3C12">
      <w:pPr>
        <w:spacing w:after="0" w:line="480" w:lineRule="auto"/>
        <w:jc w:val="center"/>
        <w:rPr>
          <w:rFonts w:ascii="Arial" w:hAnsi="Arial" w:cs="Arial"/>
          <w:b/>
          <w:bCs/>
        </w:rPr>
      </w:pPr>
      <w:r w:rsidRPr="005522F2">
        <w:rPr>
          <w:rFonts w:ascii="Arial" w:hAnsi="Arial" w:cs="Arial"/>
        </w:rPr>
        <w:t>August 27, 2021</w:t>
      </w:r>
      <w:r w:rsidRPr="005522F2">
        <w:rPr>
          <w:rFonts w:ascii="Arial" w:hAnsi="Arial" w:cs="Arial"/>
          <w:b/>
          <w:bCs/>
        </w:rPr>
        <w:br w:type="page"/>
      </w:r>
    </w:p>
    <w:p w14:paraId="1DD2E710" w14:textId="2E0E0D64" w:rsidR="00AD7D6F" w:rsidRPr="005522F2" w:rsidRDefault="00B603EB" w:rsidP="003B3C12">
      <w:pPr>
        <w:spacing w:after="0" w:line="480" w:lineRule="auto"/>
        <w:jc w:val="center"/>
        <w:rPr>
          <w:rFonts w:ascii="Arial" w:hAnsi="Arial" w:cs="Arial"/>
          <w:b/>
          <w:bCs/>
        </w:rPr>
      </w:pPr>
      <w:r w:rsidRPr="005522F2">
        <w:rPr>
          <w:rFonts w:ascii="Arial" w:hAnsi="Arial" w:cs="Arial"/>
          <w:b/>
          <w:bCs/>
        </w:rPr>
        <w:lastRenderedPageBreak/>
        <w:t>Research Question</w:t>
      </w:r>
    </w:p>
    <w:p w14:paraId="2918329C" w14:textId="4A3BB3A7" w:rsidR="000A23D4" w:rsidRPr="005522F2" w:rsidRDefault="00412492" w:rsidP="003B3C12">
      <w:pPr>
        <w:spacing w:after="0" w:line="480" w:lineRule="auto"/>
        <w:ind w:firstLine="720"/>
        <w:rPr>
          <w:rFonts w:ascii="Arial" w:hAnsi="Arial" w:cs="Arial"/>
        </w:rPr>
      </w:pPr>
      <w:r w:rsidRPr="005522F2">
        <w:rPr>
          <w:rFonts w:ascii="Arial" w:hAnsi="Arial" w:cs="Arial"/>
          <w:b/>
          <w:bCs/>
        </w:rPr>
        <w:t>“</w:t>
      </w:r>
      <w:r w:rsidR="000A23D4" w:rsidRPr="005522F2">
        <w:rPr>
          <w:rFonts w:ascii="Arial" w:hAnsi="Arial" w:cs="Arial"/>
        </w:rPr>
        <w:t>To what extent do the independent variables of Airbnb rentals predict the rental price in the Los Angeles Market?</w:t>
      </w:r>
      <w:r w:rsidRPr="005522F2">
        <w:rPr>
          <w:rFonts w:ascii="Arial" w:hAnsi="Arial" w:cs="Arial"/>
          <w:b/>
          <w:bCs/>
        </w:rPr>
        <w:t>”</w:t>
      </w:r>
    </w:p>
    <w:p w14:paraId="39DEC2C4" w14:textId="736668DA" w:rsidR="00B603EB" w:rsidRPr="005522F2" w:rsidRDefault="00B603EB" w:rsidP="003B3C12">
      <w:pPr>
        <w:spacing w:after="0" w:line="480" w:lineRule="auto"/>
        <w:rPr>
          <w:rFonts w:ascii="Arial" w:hAnsi="Arial" w:cs="Arial"/>
          <w:b/>
          <w:bCs/>
        </w:rPr>
      </w:pPr>
      <w:r w:rsidRPr="005522F2">
        <w:rPr>
          <w:rFonts w:ascii="Arial" w:hAnsi="Arial" w:cs="Arial"/>
          <w:b/>
          <w:bCs/>
        </w:rPr>
        <w:t xml:space="preserve">Justification for </w:t>
      </w:r>
      <w:r w:rsidR="000A23D4" w:rsidRPr="005522F2">
        <w:rPr>
          <w:rFonts w:ascii="Arial" w:hAnsi="Arial" w:cs="Arial"/>
          <w:b/>
          <w:bCs/>
        </w:rPr>
        <w:t>R</w:t>
      </w:r>
      <w:r w:rsidRPr="005522F2">
        <w:rPr>
          <w:rFonts w:ascii="Arial" w:hAnsi="Arial" w:cs="Arial"/>
          <w:b/>
          <w:bCs/>
        </w:rPr>
        <w:t xml:space="preserve">esearch </w:t>
      </w:r>
      <w:r w:rsidR="000A23D4" w:rsidRPr="005522F2">
        <w:rPr>
          <w:rFonts w:ascii="Arial" w:hAnsi="Arial" w:cs="Arial"/>
          <w:b/>
          <w:bCs/>
        </w:rPr>
        <w:t>Q</w:t>
      </w:r>
      <w:r w:rsidRPr="005522F2">
        <w:rPr>
          <w:rFonts w:ascii="Arial" w:hAnsi="Arial" w:cs="Arial"/>
          <w:b/>
          <w:bCs/>
        </w:rPr>
        <w:t>uestion</w:t>
      </w:r>
    </w:p>
    <w:p w14:paraId="1C4947E4" w14:textId="12EA5E1E" w:rsidR="00F26C24" w:rsidRPr="005522F2" w:rsidRDefault="00F26C24" w:rsidP="007C00E5">
      <w:pPr>
        <w:spacing w:after="0" w:line="480" w:lineRule="auto"/>
        <w:ind w:firstLine="720"/>
        <w:jc w:val="both"/>
        <w:rPr>
          <w:rFonts w:ascii="Arial" w:hAnsi="Arial" w:cs="Arial"/>
        </w:rPr>
      </w:pPr>
      <w:r w:rsidRPr="005522F2">
        <w:rPr>
          <w:rFonts w:ascii="Arial" w:hAnsi="Arial" w:cs="Arial"/>
        </w:rPr>
        <w:t xml:space="preserve">According to the 2021 Airbnb Statistics Article released by Steve Deane, there are over “14,000 new hosts joining Airbnb each month in 2021” (Deane, 2021). Deane references Airbnb statistics from 2019 which deemed Los Angeles, California as one of the most popular cities for Airbnb in the US (Deane, 2021).  To successfully enter a competitive market like Los Angeles, new hosts must know the financial impact </w:t>
      </w:r>
      <w:r w:rsidR="001A649B">
        <w:rPr>
          <w:rFonts w:ascii="Arial" w:hAnsi="Arial" w:cs="Arial"/>
        </w:rPr>
        <w:t xml:space="preserve">that </w:t>
      </w:r>
      <w:r w:rsidRPr="005522F2">
        <w:rPr>
          <w:rFonts w:ascii="Arial" w:hAnsi="Arial" w:cs="Arial"/>
        </w:rPr>
        <w:t xml:space="preserve">different features of an Airbnb rental have on its price. </w:t>
      </w:r>
      <w:r w:rsidRPr="005522F2">
        <w:rPr>
          <w:rFonts w:ascii="Arial" w:hAnsi="Arial" w:cs="Arial"/>
        </w:rPr>
        <w:t>In their paper “Real Estate Value Prediction Using Linear Regression”, Ghosalkar and Dhage utilize linear regression to predict the value of real estate (Ghosalkar &amp; Dhage, 2018). Multiple Linear Regression has been a proven method used to accurately predict price based on various features while accounting for their impact on the variance of price</w:t>
      </w:r>
      <w:r w:rsidR="007C00E5" w:rsidRPr="005522F2">
        <w:rPr>
          <w:rFonts w:ascii="Arial" w:hAnsi="Arial" w:cs="Arial"/>
        </w:rPr>
        <w:t>.</w:t>
      </w:r>
    </w:p>
    <w:p w14:paraId="52E5DB91" w14:textId="05F59086" w:rsidR="00B603EB" w:rsidRPr="005522F2" w:rsidRDefault="000A23D4" w:rsidP="003B3C12">
      <w:pPr>
        <w:spacing w:after="0" w:line="480" w:lineRule="auto"/>
        <w:rPr>
          <w:rFonts w:ascii="Arial" w:hAnsi="Arial" w:cs="Arial"/>
          <w:b/>
          <w:bCs/>
        </w:rPr>
      </w:pPr>
      <w:r w:rsidRPr="005522F2">
        <w:rPr>
          <w:rFonts w:ascii="Arial" w:hAnsi="Arial" w:cs="Arial"/>
          <w:b/>
          <w:bCs/>
        </w:rPr>
        <w:t>C</w:t>
      </w:r>
      <w:r w:rsidR="00B603EB" w:rsidRPr="005522F2">
        <w:rPr>
          <w:rFonts w:ascii="Arial" w:hAnsi="Arial" w:cs="Arial"/>
          <w:b/>
          <w:bCs/>
        </w:rPr>
        <w:t>ontext</w:t>
      </w:r>
    </w:p>
    <w:p w14:paraId="04465B86" w14:textId="44413189" w:rsidR="000A23D4" w:rsidRPr="005522F2" w:rsidRDefault="000A23D4" w:rsidP="003B3C12">
      <w:pPr>
        <w:spacing w:after="0" w:line="480" w:lineRule="auto"/>
        <w:ind w:firstLine="720"/>
        <w:jc w:val="both"/>
        <w:rPr>
          <w:rFonts w:ascii="Arial" w:hAnsi="Arial" w:cs="Arial"/>
        </w:rPr>
      </w:pPr>
      <w:r w:rsidRPr="005522F2">
        <w:rPr>
          <w:rFonts w:ascii="Arial" w:hAnsi="Arial" w:cs="Arial"/>
        </w:rPr>
        <w:t xml:space="preserve">The contribution of this study to the MSDA program and the Data Analytics field is to create a predictive model which approximates an Airbnb’s rental price so that a new host in the Los Angeles market may gauge a potential property’s affordability and revenue against competitors. With 32,241 listings in the Los Angeles market, price and the variables with influence on price play a crucial role in the revenue of an Airbnb. In this study, a Multiple Linear Regression model will be utilized to analyze the statistical significance of independent, or predictor, variables which have the most influence on an Airbnb’s rental price (dependent variable). When these highly influential predictor variables are known, a host may cater to those areas to attract customers. “Multiple regression allows for a relationship to be modeled between multiple independent variables and a single dependent variable where the independent variables are being used to predict the dependent variable” (Laerd Statistics, 2015). In their paper “Real Estate Value Prediction Using Linear Regression”, Ghosalkar and Dhage utilize linear regression to predict the </w:t>
      </w:r>
      <w:r w:rsidRPr="005522F2">
        <w:rPr>
          <w:rFonts w:ascii="Arial" w:hAnsi="Arial" w:cs="Arial"/>
        </w:rPr>
        <w:lastRenderedPageBreak/>
        <w:t>value of real estate (Ghosalkar &amp; Dhage, 2018). Like with real estate value, linear regression can be used to predict the rental price of an Airbnb rental.</w:t>
      </w:r>
    </w:p>
    <w:p w14:paraId="1B820804" w14:textId="5A6FCE65" w:rsidR="00B603EB" w:rsidRPr="005522F2" w:rsidRDefault="007C00E5" w:rsidP="003B3C12">
      <w:pPr>
        <w:spacing w:after="0" w:line="480" w:lineRule="auto"/>
        <w:rPr>
          <w:rFonts w:ascii="Arial" w:hAnsi="Arial" w:cs="Arial"/>
          <w:b/>
          <w:bCs/>
        </w:rPr>
      </w:pPr>
      <w:r w:rsidRPr="005522F2">
        <w:rPr>
          <w:rFonts w:ascii="Arial" w:hAnsi="Arial" w:cs="Arial"/>
          <w:b/>
          <w:bCs/>
        </w:rPr>
        <w:t xml:space="preserve">Null and Alternate </w:t>
      </w:r>
      <w:r w:rsidR="000A23D4" w:rsidRPr="005522F2">
        <w:rPr>
          <w:rFonts w:ascii="Arial" w:hAnsi="Arial" w:cs="Arial"/>
          <w:b/>
          <w:bCs/>
        </w:rPr>
        <w:t>H</w:t>
      </w:r>
      <w:r w:rsidR="00B603EB" w:rsidRPr="005522F2">
        <w:rPr>
          <w:rFonts w:ascii="Arial" w:hAnsi="Arial" w:cs="Arial"/>
          <w:b/>
          <w:bCs/>
        </w:rPr>
        <w:t>ypothes</w:t>
      </w:r>
      <w:r w:rsidRPr="005522F2">
        <w:rPr>
          <w:rFonts w:ascii="Arial" w:hAnsi="Arial" w:cs="Arial"/>
          <w:b/>
          <w:bCs/>
        </w:rPr>
        <w:t>es</w:t>
      </w:r>
    </w:p>
    <w:p w14:paraId="43D3377E" w14:textId="7E359236" w:rsidR="00AF699C" w:rsidRPr="005522F2" w:rsidRDefault="007C00E5" w:rsidP="007C00E5">
      <w:pPr>
        <w:spacing w:after="0" w:line="480" w:lineRule="auto"/>
        <w:ind w:firstLine="720"/>
        <w:jc w:val="both"/>
        <w:rPr>
          <w:rFonts w:ascii="Arial" w:hAnsi="Arial" w:cs="Arial"/>
        </w:rPr>
      </w:pPr>
      <w:r w:rsidRPr="005522F2">
        <w:rPr>
          <w:rFonts w:ascii="Arial" w:hAnsi="Arial" w:cs="Arial"/>
        </w:rPr>
        <w:t>The null hypothesis (H</w:t>
      </w:r>
      <w:r w:rsidRPr="005522F2">
        <w:rPr>
          <w:rFonts w:ascii="Arial" w:hAnsi="Arial" w:cs="Arial"/>
          <w:vertAlign w:val="subscript"/>
        </w:rPr>
        <w:t>0</w:t>
      </w:r>
      <w:r w:rsidRPr="005522F2">
        <w:rPr>
          <w:rFonts w:ascii="Arial" w:hAnsi="Arial" w:cs="Arial"/>
        </w:rPr>
        <w:t>) of this statistical analysis is that a</w:t>
      </w:r>
      <w:r w:rsidR="00AF699C" w:rsidRPr="005522F2">
        <w:rPr>
          <w:rFonts w:ascii="Arial" w:hAnsi="Arial" w:cs="Arial"/>
        </w:rPr>
        <w:t xml:space="preserve"> statistically significant model cannot be created to predict the Airbnb rental price. </w:t>
      </w:r>
      <w:r w:rsidRPr="005522F2">
        <w:rPr>
          <w:rFonts w:ascii="Arial" w:hAnsi="Arial" w:cs="Arial"/>
        </w:rPr>
        <w:t>The alternate hypothesis (H</w:t>
      </w:r>
      <w:r w:rsidRPr="005522F2">
        <w:rPr>
          <w:rFonts w:ascii="Arial" w:hAnsi="Arial" w:cs="Arial"/>
          <w:vertAlign w:val="subscript"/>
        </w:rPr>
        <w:t>a</w:t>
      </w:r>
      <w:r w:rsidRPr="005522F2">
        <w:rPr>
          <w:rFonts w:ascii="Arial" w:hAnsi="Arial" w:cs="Arial"/>
        </w:rPr>
        <w:t xml:space="preserve">) is that a statistically significant model can be created to predict the Airbnb rental price. The acceptance or rejection of the null hypothesis will be decided based on the p-value of the Multiple Linear Regression model created. </w:t>
      </w:r>
    </w:p>
    <w:p w14:paraId="4E64C337" w14:textId="1CF2088E" w:rsidR="00B603EB" w:rsidRPr="005522F2" w:rsidRDefault="00B603EB" w:rsidP="003B3C12">
      <w:pPr>
        <w:spacing w:after="0" w:line="480" w:lineRule="auto"/>
        <w:jc w:val="center"/>
        <w:rPr>
          <w:rFonts w:ascii="Arial" w:hAnsi="Arial" w:cs="Arial"/>
          <w:b/>
          <w:bCs/>
        </w:rPr>
      </w:pPr>
      <w:r w:rsidRPr="005522F2">
        <w:rPr>
          <w:rFonts w:ascii="Arial" w:hAnsi="Arial" w:cs="Arial"/>
          <w:b/>
          <w:bCs/>
        </w:rPr>
        <w:t>Data Collection</w:t>
      </w:r>
    </w:p>
    <w:p w14:paraId="0C3EE324" w14:textId="0A4480FA" w:rsidR="00B603EB" w:rsidRPr="005522F2" w:rsidRDefault="00B72F72" w:rsidP="003B3C12">
      <w:pPr>
        <w:spacing w:after="0" w:line="480" w:lineRule="auto"/>
        <w:rPr>
          <w:rFonts w:ascii="Arial" w:hAnsi="Arial" w:cs="Arial"/>
          <w:b/>
          <w:bCs/>
        </w:rPr>
      </w:pPr>
      <w:r w:rsidRPr="005522F2">
        <w:rPr>
          <w:rFonts w:ascii="Arial" w:hAnsi="Arial" w:cs="Arial"/>
          <w:b/>
          <w:bCs/>
        </w:rPr>
        <w:t>Description of Relevant Data</w:t>
      </w:r>
    </w:p>
    <w:p w14:paraId="5D00EB14" w14:textId="612838E7" w:rsidR="00AF699C" w:rsidRPr="005522F2" w:rsidRDefault="00AF699C" w:rsidP="003B3C12">
      <w:pPr>
        <w:spacing w:after="0" w:line="480" w:lineRule="auto"/>
        <w:ind w:firstLine="720"/>
        <w:jc w:val="both"/>
        <w:rPr>
          <w:rFonts w:ascii="Arial" w:hAnsi="Arial" w:cs="Arial"/>
        </w:rPr>
      </w:pPr>
      <w:r w:rsidRPr="005522F2">
        <w:rPr>
          <w:rFonts w:ascii="Arial" w:hAnsi="Arial" w:cs="Arial"/>
        </w:rPr>
        <w:t>The data needed to be collected for this study is publicly available through Inside Airbnb website. “Inside Airbnb is an independent, non-commercial set of tools and data that allows you to explore how Airbnb is really being used in cities around the world” (Cox, n.d.). The data was compiled from public information on the Airbnb website by Murray Cox. Before any data cleansing and removal is done, the Los Angeles dataset contains 32,241 rows with 74 columns and data sparsity of less than 10%. Host demographic and PII data will be removed before analysis.</w:t>
      </w:r>
    </w:p>
    <w:p w14:paraId="0065B4B4" w14:textId="0307971E" w:rsidR="00F87810" w:rsidRPr="005522F2" w:rsidRDefault="00AF699C" w:rsidP="003B3C12">
      <w:pPr>
        <w:spacing w:after="0" w:line="480" w:lineRule="auto"/>
        <w:ind w:firstLine="720"/>
        <w:jc w:val="both"/>
        <w:rPr>
          <w:rFonts w:ascii="Arial" w:hAnsi="Arial" w:cs="Arial"/>
        </w:rPr>
      </w:pPr>
      <w:r w:rsidRPr="005522F2">
        <w:rPr>
          <w:rFonts w:ascii="Arial" w:hAnsi="Arial" w:cs="Arial"/>
        </w:rPr>
        <w:t xml:space="preserve">This dataset is available through Inside Airbnb here: </w:t>
      </w:r>
      <w:hyperlink r:id="rId8" w:history="1">
        <w:r w:rsidR="007B7A19" w:rsidRPr="005522F2">
          <w:rPr>
            <w:rStyle w:val="Hyperlink"/>
            <w:rFonts w:ascii="Arial" w:hAnsi="Arial" w:cs="Arial"/>
          </w:rPr>
          <w:t>http://insideairbnb.com/get-the-data.html</w:t>
        </w:r>
      </w:hyperlink>
      <w:r w:rsidR="007B7A19" w:rsidRPr="005522F2">
        <w:rPr>
          <w:rFonts w:ascii="Arial" w:hAnsi="Arial" w:cs="Arial"/>
        </w:rPr>
        <w:t>.</w:t>
      </w:r>
      <w:r w:rsidRPr="005522F2">
        <w:rPr>
          <w:rFonts w:ascii="Arial" w:hAnsi="Arial" w:cs="Arial"/>
        </w:rPr>
        <w:t xml:space="preserve"> The study will place a delimitation on the dataset by limiting the neighborhood group to only the city of Los Angeles. There are two other neighborhood groups with observations that will be removed. Another potential delimitation would be the number of features allowed in the model based on stepwise regression. The limitations of this dataset are the presence of host PII and the data sparsity of 10% in both categorical and continuous variables. These limitations can be worked around in the data cleansing process. After PII data is removed, the dataset contains the following 31 usable variables:</w:t>
      </w:r>
    </w:p>
    <w:tbl>
      <w:tblPr>
        <w:tblStyle w:val="ListTable3-Accent1"/>
        <w:tblW w:w="9297" w:type="dxa"/>
        <w:tblLook w:val="04A0" w:firstRow="1" w:lastRow="0" w:firstColumn="1" w:lastColumn="0" w:noHBand="0" w:noVBand="1"/>
      </w:tblPr>
      <w:tblGrid>
        <w:gridCol w:w="3557"/>
        <w:gridCol w:w="3137"/>
        <w:gridCol w:w="2603"/>
      </w:tblGrid>
      <w:tr w:rsidR="000A23D4" w:rsidRPr="005522F2" w14:paraId="3659F814" w14:textId="77777777" w:rsidTr="00C447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57" w:type="dxa"/>
          </w:tcPr>
          <w:p w14:paraId="5F059ABF" w14:textId="77777777" w:rsidR="000A23D4" w:rsidRPr="005522F2" w:rsidRDefault="000A23D4" w:rsidP="003B3C12">
            <w:pPr>
              <w:rPr>
                <w:rFonts w:ascii="Arial" w:hAnsi="Arial" w:cs="Arial"/>
                <w:b w:val="0"/>
                <w:bCs w:val="0"/>
                <w:iCs/>
              </w:rPr>
            </w:pPr>
            <w:r w:rsidRPr="005522F2">
              <w:rPr>
                <w:rFonts w:ascii="Arial" w:hAnsi="Arial" w:cs="Arial"/>
                <w:b w:val="0"/>
                <w:bCs w:val="0"/>
                <w:iCs/>
              </w:rPr>
              <w:t>Variable</w:t>
            </w:r>
          </w:p>
        </w:tc>
        <w:tc>
          <w:tcPr>
            <w:tcW w:w="3137" w:type="dxa"/>
          </w:tcPr>
          <w:p w14:paraId="750E7DF4" w14:textId="77777777" w:rsidR="000A23D4" w:rsidRPr="005522F2" w:rsidRDefault="000A23D4" w:rsidP="003B3C12">
            <w:pPr>
              <w:cnfStyle w:val="100000000000" w:firstRow="1" w:lastRow="0" w:firstColumn="0" w:lastColumn="0" w:oddVBand="0" w:evenVBand="0" w:oddHBand="0" w:evenHBand="0" w:firstRowFirstColumn="0" w:firstRowLastColumn="0" w:lastRowFirstColumn="0" w:lastRowLastColumn="0"/>
              <w:rPr>
                <w:rFonts w:ascii="Arial" w:hAnsi="Arial" w:cs="Arial"/>
                <w:b w:val="0"/>
                <w:bCs w:val="0"/>
                <w:iCs/>
              </w:rPr>
            </w:pPr>
            <w:r w:rsidRPr="005522F2">
              <w:rPr>
                <w:rFonts w:ascii="Arial" w:hAnsi="Arial" w:cs="Arial"/>
                <w:b w:val="0"/>
                <w:bCs w:val="0"/>
                <w:iCs/>
              </w:rPr>
              <w:t>Type</w:t>
            </w:r>
          </w:p>
        </w:tc>
        <w:tc>
          <w:tcPr>
            <w:tcW w:w="2603" w:type="dxa"/>
          </w:tcPr>
          <w:p w14:paraId="48030169" w14:textId="77777777" w:rsidR="000A23D4" w:rsidRPr="005522F2" w:rsidRDefault="000A23D4" w:rsidP="003B3C12">
            <w:pPr>
              <w:cnfStyle w:val="100000000000" w:firstRow="1" w:lastRow="0" w:firstColumn="0" w:lastColumn="0" w:oddVBand="0" w:evenVBand="0" w:oddHBand="0" w:evenHBand="0" w:firstRowFirstColumn="0" w:firstRowLastColumn="0" w:lastRowFirstColumn="0" w:lastRowLastColumn="0"/>
              <w:rPr>
                <w:rFonts w:ascii="Arial" w:hAnsi="Arial" w:cs="Arial"/>
                <w:b w:val="0"/>
                <w:bCs w:val="0"/>
                <w:iCs/>
              </w:rPr>
            </w:pPr>
            <w:r w:rsidRPr="005522F2">
              <w:rPr>
                <w:rFonts w:ascii="Arial" w:hAnsi="Arial" w:cs="Arial"/>
                <w:b w:val="0"/>
                <w:bCs w:val="0"/>
                <w:iCs/>
              </w:rPr>
              <w:t>Intention</w:t>
            </w:r>
          </w:p>
        </w:tc>
      </w:tr>
      <w:tr w:rsidR="000A23D4" w:rsidRPr="005522F2" w14:paraId="70C04785"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348EF66D" w14:textId="77777777" w:rsidR="000A23D4" w:rsidRPr="005522F2" w:rsidRDefault="000A23D4" w:rsidP="003B3C12">
            <w:pPr>
              <w:rPr>
                <w:rFonts w:ascii="Arial" w:hAnsi="Arial" w:cs="Arial"/>
                <w:b w:val="0"/>
                <w:bCs w:val="0"/>
                <w:iCs/>
              </w:rPr>
            </w:pPr>
            <w:r w:rsidRPr="005522F2">
              <w:rPr>
                <w:rFonts w:ascii="Arial" w:hAnsi="Arial" w:cs="Arial"/>
                <w:b w:val="0"/>
                <w:bCs w:val="0"/>
                <w:iCs/>
              </w:rPr>
              <w:t>Id</w:t>
            </w:r>
          </w:p>
        </w:tc>
        <w:tc>
          <w:tcPr>
            <w:tcW w:w="3137" w:type="dxa"/>
          </w:tcPr>
          <w:p w14:paraId="6B90814C"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21BD2850"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Index</w:t>
            </w:r>
          </w:p>
        </w:tc>
      </w:tr>
      <w:tr w:rsidR="000A23D4" w:rsidRPr="005522F2" w14:paraId="547712F1"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1B84BDF1" w14:textId="77777777" w:rsidR="000A23D4" w:rsidRPr="005522F2" w:rsidRDefault="000A23D4" w:rsidP="003B3C12">
            <w:pPr>
              <w:rPr>
                <w:rFonts w:ascii="Arial" w:hAnsi="Arial" w:cs="Arial"/>
                <w:b w:val="0"/>
                <w:bCs w:val="0"/>
                <w:iCs/>
              </w:rPr>
            </w:pPr>
            <w:r w:rsidRPr="005522F2">
              <w:rPr>
                <w:rFonts w:ascii="Arial" w:hAnsi="Arial" w:cs="Arial"/>
                <w:b w:val="0"/>
                <w:bCs w:val="0"/>
                <w:iCs/>
              </w:rPr>
              <w:t>host_response_time</w:t>
            </w:r>
          </w:p>
        </w:tc>
        <w:tc>
          <w:tcPr>
            <w:tcW w:w="3137" w:type="dxa"/>
          </w:tcPr>
          <w:p w14:paraId="4E778D82"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Categorical</w:t>
            </w:r>
          </w:p>
        </w:tc>
        <w:tc>
          <w:tcPr>
            <w:tcW w:w="2603" w:type="dxa"/>
          </w:tcPr>
          <w:p w14:paraId="5B7C8E97"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635CAAF5"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771E8A74" w14:textId="77777777" w:rsidR="000A23D4" w:rsidRPr="005522F2" w:rsidRDefault="000A23D4" w:rsidP="003B3C12">
            <w:pPr>
              <w:rPr>
                <w:rFonts w:ascii="Arial" w:hAnsi="Arial" w:cs="Arial"/>
                <w:b w:val="0"/>
                <w:bCs w:val="0"/>
                <w:iCs/>
              </w:rPr>
            </w:pPr>
            <w:r w:rsidRPr="005522F2">
              <w:rPr>
                <w:rFonts w:ascii="Arial" w:hAnsi="Arial" w:cs="Arial"/>
                <w:b w:val="0"/>
                <w:bCs w:val="0"/>
                <w:iCs/>
              </w:rPr>
              <w:lastRenderedPageBreak/>
              <w:t>host_response_rate</w:t>
            </w:r>
          </w:p>
        </w:tc>
        <w:tc>
          <w:tcPr>
            <w:tcW w:w="3137" w:type="dxa"/>
          </w:tcPr>
          <w:p w14:paraId="69B27B59"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7F33053B"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08CC055D"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75176306" w14:textId="77777777" w:rsidR="000A23D4" w:rsidRPr="005522F2" w:rsidRDefault="000A23D4" w:rsidP="003B3C12">
            <w:pPr>
              <w:rPr>
                <w:rFonts w:ascii="Arial" w:hAnsi="Arial" w:cs="Arial"/>
                <w:b w:val="0"/>
                <w:bCs w:val="0"/>
                <w:iCs/>
              </w:rPr>
            </w:pPr>
            <w:r w:rsidRPr="005522F2">
              <w:rPr>
                <w:rFonts w:ascii="Arial" w:hAnsi="Arial" w:cs="Arial"/>
                <w:b w:val="0"/>
                <w:bCs w:val="0"/>
                <w:iCs/>
              </w:rPr>
              <w:t>host_acceptance_rate</w:t>
            </w:r>
          </w:p>
        </w:tc>
        <w:tc>
          <w:tcPr>
            <w:tcW w:w="3137" w:type="dxa"/>
          </w:tcPr>
          <w:p w14:paraId="1D3EDE35"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0FDF6901"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11710E55"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15F66487" w14:textId="77777777" w:rsidR="000A23D4" w:rsidRPr="005522F2" w:rsidRDefault="000A23D4" w:rsidP="003B3C12">
            <w:pPr>
              <w:rPr>
                <w:rFonts w:ascii="Arial" w:hAnsi="Arial" w:cs="Arial"/>
                <w:b w:val="0"/>
                <w:bCs w:val="0"/>
                <w:iCs/>
              </w:rPr>
            </w:pPr>
            <w:r w:rsidRPr="005522F2">
              <w:rPr>
                <w:rFonts w:ascii="Arial" w:hAnsi="Arial" w:cs="Arial"/>
                <w:b w:val="0"/>
                <w:bCs w:val="0"/>
                <w:iCs/>
              </w:rPr>
              <w:t>host_is_superhost</w:t>
            </w:r>
          </w:p>
        </w:tc>
        <w:tc>
          <w:tcPr>
            <w:tcW w:w="3137" w:type="dxa"/>
          </w:tcPr>
          <w:p w14:paraId="287B5B2C"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Categorical</w:t>
            </w:r>
          </w:p>
        </w:tc>
        <w:tc>
          <w:tcPr>
            <w:tcW w:w="2603" w:type="dxa"/>
          </w:tcPr>
          <w:p w14:paraId="1F656F71"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7EAC8A0C"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393F82E9" w14:textId="77777777" w:rsidR="000A23D4" w:rsidRPr="005522F2" w:rsidRDefault="000A23D4" w:rsidP="003B3C12">
            <w:pPr>
              <w:rPr>
                <w:rFonts w:ascii="Arial" w:hAnsi="Arial" w:cs="Arial"/>
                <w:b w:val="0"/>
                <w:bCs w:val="0"/>
                <w:iCs/>
              </w:rPr>
            </w:pPr>
            <w:r w:rsidRPr="005522F2">
              <w:rPr>
                <w:rFonts w:ascii="Arial" w:hAnsi="Arial" w:cs="Arial"/>
                <w:b w:val="0"/>
                <w:bCs w:val="0"/>
                <w:iCs/>
              </w:rPr>
              <w:t>host_listings_count</w:t>
            </w:r>
          </w:p>
        </w:tc>
        <w:tc>
          <w:tcPr>
            <w:tcW w:w="3137" w:type="dxa"/>
          </w:tcPr>
          <w:p w14:paraId="548DE8AE"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6324325A"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58919F4C"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3C38E904" w14:textId="77777777" w:rsidR="000A23D4" w:rsidRPr="005522F2" w:rsidRDefault="000A23D4" w:rsidP="003B3C12">
            <w:pPr>
              <w:rPr>
                <w:rFonts w:ascii="Arial" w:hAnsi="Arial" w:cs="Arial"/>
                <w:b w:val="0"/>
                <w:bCs w:val="0"/>
                <w:iCs/>
              </w:rPr>
            </w:pPr>
            <w:r w:rsidRPr="005522F2">
              <w:rPr>
                <w:rFonts w:ascii="Arial" w:hAnsi="Arial" w:cs="Arial"/>
                <w:b w:val="0"/>
                <w:bCs w:val="0"/>
                <w:iCs/>
              </w:rPr>
              <w:t>host_has_profile_pic</w:t>
            </w:r>
          </w:p>
        </w:tc>
        <w:tc>
          <w:tcPr>
            <w:tcW w:w="3137" w:type="dxa"/>
          </w:tcPr>
          <w:p w14:paraId="6E5025A0"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Categorical</w:t>
            </w:r>
          </w:p>
        </w:tc>
        <w:tc>
          <w:tcPr>
            <w:tcW w:w="2603" w:type="dxa"/>
          </w:tcPr>
          <w:p w14:paraId="13C06FE7"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7CC6F30F"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65991128" w14:textId="77777777" w:rsidR="000A23D4" w:rsidRPr="005522F2" w:rsidRDefault="000A23D4" w:rsidP="003B3C12">
            <w:pPr>
              <w:rPr>
                <w:rFonts w:ascii="Arial" w:hAnsi="Arial" w:cs="Arial"/>
                <w:b w:val="0"/>
                <w:bCs w:val="0"/>
                <w:iCs/>
              </w:rPr>
            </w:pPr>
            <w:r w:rsidRPr="005522F2">
              <w:rPr>
                <w:rFonts w:ascii="Arial" w:hAnsi="Arial" w:cs="Arial"/>
                <w:b w:val="0"/>
                <w:bCs w:val="0"/>
                <w:iCs/>
              </w:rPr>
              <w:t>host_identity_verified</w:t>
            </w:r>
          </w:p>
        </w:tc>
        <w:tc>
          <w:tcPr>
            <w:tcW w:w="3137" w:type="dxa"/>
          </w:tcPr>
          <w:p w14:paraId="3C34109C"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Categorical</w:t>
            </w:r>
          </w:p>
        </w:tc>
        <w:tc>
          <w:tcPr>
            <w:tcW w:w="2603" w:type="dxa"/>
          </w:tcPr>
          <w:p w14:paraId="346E0BC9"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4A580958"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77678CDE" w14:textId="77777777" w:rsidR="000A23D4" w:rsidRPr="005522F2" w:rsidRDefault="000A23D4" w:rsidP="003B3C12">
            <w:pPr>
              <w:rPr>
                <w:rFonts w:ascii="Arial" w:hAnsi="Arial" w:cs="Arial"/>
                <w:b w:val="0"/>
                <w:bCs w:val="0"/>
                <w:iCs/>
              </w:rPr>
            </w:pPr>
            <w:r w:rsidRPr="005522F2">
              <w:rPr>
                <w:rFonts w:ascii="Arial" w:hAnsi="Arial" w:cs="Arial"/>
                <w:b w:val="0"/>
                <w:bCs w:val="0"/>
                <w:iCs/>
              </w:rPr>
              <w:t>neighbourhood_group_cleansed</w:t>
            </w:r>
          </w:p>
        </w:tc>
        <w:tc>
          <w:tcPr>
            <w:tcW w:w="3137" w:type="dxa"/>
          </w:tcPr>
          <w:p w14:paraId="5A941BC1"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Categorical</w:t>
            </w:r>
          </w:p>
        </w:tc>
        <w:tc>
          <w:tcPr>
            <w:tcW w:w="2603" w:type="dxa"/>
          </w:tcPr>
          <w:p w14:paraId="7EF9A5BC"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45B93658"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2E6B4C1D" w14:textId="77777777" w:rsidR="000A23D4" w:rsidRPr="005522F2" w:rsidRDefault="000A23D4" w:rsidP="003B3C12">
            <w:pPr>
              <w:rPr>
                <w:rFonts w:ascii="Arial" w:hAnsi="Arial" w:cs="Arial"/>
                <w:b w:val="0"/>
                <w:bCs w:val="0"/>
                <w:iCs/>
              </w:rPr>
            </w:pPr>
            <w:r w:rsidRPr="005522F2">
              <w:rPr>
                <w:rFonts w:ascii="Arial" w:hAnsi="Arial" w:cs="Arial"/>
                <w:b w:val="0"/>
                <w:bCs w:val="0"/>
                <w:iCs/>
              </w:rPr>
              <w:t>room_type</w:t>
            </w:r>
          </w:p>
        </w:tc>
        <w:tc>
          <w:tcPr>
            <w:tcW w:w="3137" w:type="dxa"/>
          </w:tcPr>
          <w:p w14:paraId="6553B186"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Categorical</w:t>
            </w:r>
          </w:p>
        </w:tc>
        <w:tc>
          <w:tcPr>
            <w:tcW w:w="2603" w:type="dxa"/>
          </w:tcPr>
          <w:p w14:paraId="56CE5C56"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4660F3E5"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6D66A568" w14:textId="77777777" w:rsidR="000A23D4" w:rsidRPr="005522F2" w:rsidRDefault="000A23D4" w:rsidP="003B3C12">
            <w:pPr>
              <w:rPr>
                <w:rFonts w:ascii="Arial" w:hAnsi="Arial" w:cs="Arial"/>
                <w:b w:val="0"/>
                <w:bCs w:val="0"/>
                <w:iCs/>
              </w:rPr>
            </w:pPr>
            <w:r w:rsidRPr="005522F2">
              <w:rPr>
                <w:rFonts w:ascii="Arial" w:hAnsi="Arial" w:cs="Arial"/>
                <w:b w:val="0"/>
                <w:bCs w:val="0"/>
                <w:iCs/>
              </w:rPr>
              <w:t>accommodates</w:t>
            </w:r>
          </w:p>
        </w:tc>
        <w:tc>
          <w:tcPr>
            <w:tcW w:w="3137" w:type="dxa"/>
          </w:tcPr>
          <w:p w14:paraId="15E48603"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7AF5E50C"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45145B11"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10797FD2" w14:textId="77777777" w:rsidR="000A23D4" w:rsidRPr="005522F2" w:rsidRDefault="000A23D4" w:rsidP="003B3C12">
            <w:pPr>
              <w:rPr>
                <w:rFonts w:ascii="Arial" w:hAnsi="Arial" w:cs="Arial"/>
                <w:b w:val="0"/>
                <w:bCs w:val="0"/>
                <w:iCs/>
              </w:rPr>
            </w:pPr>
            <w:r w:rsidRPr="005522F2">
              <w:rPr>
                <w:rFonts w:ascii="Arial" w:hAnsi="Arial" w:cs="Arial"/>
                <w:b w:val="0"/>
                <w:bCs w:val="0"/>
                <w:iCs/>
              </w:rPr>
              <w:t>bathrooms_text</w:t>
            </w:r>
          </w:p>
        </w:tc>
        <w:tc>
          <w:tcPr>
            <w:tcW w:w="3137" w:type="dxa"/>
          </w:tcPr>
          <w:p w14:paraId="202956C9"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 (once cleansed)</w:t>
            </w:r>
          </w:p>
        </w:tc>
        <w:tc>
          <w:tcPr>
            <w:tcW w:w="2603" w:type="dxa"/>
          </w:tcPr>
          <w:p w14:paraId="6CF31909"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6D5B49E9"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38F66B20" w14:textId="77777777" w:rsidR="000A23D4" w:rsidRPr="005522F2" w:rsidRDefault="000A23D4" w:rsidP="003B3C12">
            <w:pPr>
              <w:rPr>
                <w:rFonts w:ascii="Arial" w:hAnsi="Arial" w:cs="Arial"/>
                <w:b w:val="0"/>
                <w:bCs w:val="0"/>
                <w:iCs/>
              </w:rPr>
            </w:pPr>
            <w:r w:rsidRPr="005522F2">
              <w:rPr>
                <w:rFonts w:ascii="Arial" w:hAnsi="Arial" w:cs="Arial"/>
                <w:b w:val="0"/>
                <w:bCs w:val="0"/>
                <w:iCs/>
              </w:rPr>
              <w:t>bedrooms</w:t>
            </w:r>
          </w:p>
        </w:tc>
        <w:tc>
          <w:tcPr>
            <w:tcW w:w="3137" w:type="dxa"/>
          </w:tcPr>
          <w:p w14:paraId="60787D32"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0967C773"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747542C6"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622F6641" w14:textId="77777777" w:rsidR="000A23D4" w:rsidRPr="005522F2" w:rsidRDefault="000A23D4" w:rsidP="003B3C12">
            <w:pPr>
              <w:rPr>
                <w:rFonts w:ascii="Arial" w:hAnsi="Arial" w:cs="Arial"/>
                <w:b w:val="0"/>
                <w:bCs w:val="0"/>
                <w:iCs/>
              </w:rPr>
            </w:pPr>
            <w:r w:rsidRPr="005522F2">
              <w:rPr>
                <w:rFonts w:ascii="Arial" w:hAnsi="Arial" w:cs="Arial"/>
                <w:b w:val="0"/>
                <w:bCs w:val="0"/>
                <w:iCs/>
              </w:rPr>
              <w:t>beds</w:t>
            </w:r>
          </w:p>
        </w:tc>
        <w:tc>
          <w:tcPr>
            <w:tcW w:w="3137" w:type="dxa"/>
          </w:tcPr>
          <w:p w14:paraId="4F72BA22"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7F5B811D"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1DA9554D"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518F8EE7" w14:textId="77777777" w:rsidR="000A23D4" w:rsidRPr="005522F2" w:rsidRDefault="000A23D4" w:rsidP="003B3C12">
            <w:pPr>
              <w:rPr>
                <w:rFonts w:ascii="Arial" w:hAnsi="Arial" w:cs="Arial"/>
                <w:b w:val="0"/>
                <w:bCs w:val="0"/>
                <w:iCs/>
                <w:highlight w:val="yellow"/>
              </w:rPr>
            </w:pPr>
            <w:r w:rsidRPr="005522F2">
              <w:rPr>
                <w:rFonts w:ascii="Arial" w:hAnsi="Arial" w:cs="Arial"/>
                <w:b w:val="0"/>
                <w:bCs w:val="0"/>
                <w:iCs/>
                <w:highlight w:val="yellow"/>
              </w:rPr>
              <w:t>price</w:t>
            </w:r>
          </w:p>
        </w:tc>
        <w:tc>
          <w:tcPr>
            <w:tcW w:w="3137" w:type="dxa"/>
          </w:tcPr>
          <w:p w14:paraId="0B6A2031"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highlight w:val="yellow"/>
              </w:rPr>
            </w:pPr>
            <w:r w:rsidRPr="005522F2">
              <w:rPr>
                <w:rFonts w:ascii="Arial" w:hAnsi="Arial" w:cs="Arial"/>
                <w:iCs/>
                <w:highlight w:val="yellow"/>
              </w:rPr>
              <w:t>Continuous</w:t>
            </w:r>
          </w:p>
        </w:tc>
        <w:tc>
          <w:tcPr>
            <w:tcW w:w="2603" w:type="dxa"/>
          </w:tcPr>
          <w:p w14:paraId="0161BD57"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highlight w:val="yellow"/>
              </w:rPr>
            </w:pPr>
            <w:r w:rsidRPr="005522F2">
              <w:rPr>
                <w:rFonts w:ascii="Arial" w:hAnsi="Arial" w:cs="Arial"/>
                <w:iCs/>
                <w:highlight w:val="yellow"/>
              </w:rPr>
              <w:t>Response/Dependent</w:t>
            </w:r>
          </w:p>
        </w:tc>
      </w:tr>
      <w:tr w:rsidR="000A23D4" w:rsidRPr="005522F2" w14:paraId="174F245F"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043A2246" w14:textId="77777777" w:rsidR="000A23D4" w:rsidRPr="005522F2" w:rsidRDefault="000A23D4" w:rsidP="003B3C12">
            <w:pPr>
              <w:rPr>
                <w:rFonts w:ascii="Arial" w:hAnsi="Arial" w:cs="Arial"/>
                <w:b w:val="0"/>
                <w:bCs w:val="0"/>
                <w:iCs/>
              </w:rPr>
            </w:pPr>
            <w:r w:rsidRPr="005522F2">
              <w:rPr>
                <w:rFonts w:ascii="Arial" w:hAnsi="Arial" w:cs="Arial"/>
                <w:b w:val="0"/>
                <w:bCs w:val="0"/>
                <w:iCs/>
              </w:rPr>
              <w:t>minimum_nights</w:t>
            </w:r>
          </w:p>
        </w:tc>
        <w:tc>
          <w:tcPr>
            <w:tcW w:w="3137" w:type="dxa"/>
          </w:tcPr>
          <w:p w14:paraId="4541985B"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007EB0BE"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2391773A"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5232FE98" w14:textId="77777777" w:rsidR="000A23D4" w:rsidRPr="005522F2" w:rsidRDefault="000A23D4" w:rsidP="003B3C12">
            <w:pPr>
              <w:rPr>
                <w:rFonts w:ascii="Arial" w:hAnsi="Arial" w:cs="Arial"/>
                <w:b w:val="0"/>
                <w:bCs w:val="0"/>
                <w:iCs/>
              </w:rPr>
            </w:pPr>
            <w:r w:rsidRPr="005522F2">
              <w:rPr>
                <w:rFonts w:ascii="Arial" w:hAnsi="Arial" w:cs="Arial"/>
                <w:b w:val="0"/>
                <w:bCs w:val="0"/>
                <w:iCs/>
              </w:rPr>
              <w:t>maximum_nights</w:t>
            </w:r>
          </w:p>
        </w:tc>
        <w:tc>
          <w:tcPr>
            <w:tcW w:w="3137" w:type="dxa"/>
          </w:tcPr>
          <w:p w14:paraId="095DE766"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7282EB80"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697C5827"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1E97AAF0" w14:textId="77777777" w:rsidR="000A23D4" w:rsidRPr="005522F2" w:rsidRDefault="000A23D4" w:rsidP="003B3C12">
            <w:pPr>
              <w:rPr>
                <w:rFonts w:ascii="Arial" w:hAnsi="Arial" w:cs="Arial"/>
                <w:b w:val="0"/>
                <w:bCs w:val="0"/>
                <w:iCs/>
              </w:rPr>
            </w:pPr>
            <w:r w:rsidRPr="005522F2">
              <w:rPr>
                <w:rFonts w:ascii="Arial" w:hAnsi="Arial" w:cs="Arial"/>
                <w:b w:val="0"/>
                <w:bCs w:val="0"/>
                <w:iCs/>
              </w:rPr>
              <w:t>has_availability</w:t>
            </w:r>
          </w:p>
        </w:tc>
        <w:tc>
          <w:tcPr>
            <w:tcW w:w="3137" w:type="dxa"/>
          </w:tcPr>
          <w:p w14:paraId="3B857BE0"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Categorical</w:t>
            </w:r>
          </w:p>
        </w:tc>
        <w:tc>
          <w:tcPr>
            <w:tcW w:w="2603" w:type="dxa"/>
          </w:tcPr>
          <w:p w14:paraId="0AEE0D2E"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69EB2434"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624EC415" w14:textId="77777777" w:rsidR="000A23D4" w:rsidRPr="005522F2" w:rsidRDefault="000A23D4" w:rsidP="003B3C12">
            <w:pPr>
              <w:rPr>
                <w:rFonts w:ascii="Arial" w:hAnsi="Arial" w:cs="Arial"/>
                <w:b w:val="0"/>
                <w:bCs w:val="0"/>
                <w:iCs/>
              </w:rPr>
            </w:pPr>
            <w:r w:rsidRPr="005522F2">
              <w:rPr>
                <w:rFonts w:ascii="Arial" w:hAnsi="Arial" w:cs="Arial"/>
                <w:b w:val="0"/>
                <w:bCs w:val="0"/>
                <w:iCs/>
              </w:rPr>
              <w:t>availability_30</w:t>
            </w:r>
          </w:p>
        </w:tc>
        <w:tc>
          <w:tcPr>
            <w:tcW w:w="3137" w:type="dxa"/>
          </w:tcPr>
          <w:p w14:paraId="02C53366"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62517465"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01B0DCEF"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7CD8C3BE" w14:textId="77777777" w:rsidR="000A23D4" w:rsidRPr="005522F2" w:rsidRDefault="000A23D4" w:rsidP="003B3C12">
            <w:pPr>
              <w:rPr>
                <w:rFonts w:ascii="Arial" w:hAnsi="Arial" w:cs="Arial"/>
                <w:b w:val="0"/>
                <w:bCs w:val="0"/>
                <w:iCs/>
              </w:rPr>
            </w:pPr>
            <w:r w:rsidRPr="005522F2">
              <w:rPr>
                <w:rFonts w:ascii="Arial" w:hAnsi="Arial" w:cs="Arial"/>
                <w:b w:val="0"/>
                <w:bCs w:val="0"/>
                <w:iCs/>
              </w:rPr>
              <w:t>availability_60</w:t>
            </w:r>
          </w:p>
        </w:tc>
        <w:tc>
          <w:tcPr>
            <w:tcW w:w="3137" w:type="dxa"/>
          </w:tcPr>
          <w:p w14:paraId="22DA3C99"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295374B4"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2F14F084"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7918717F" w14:textId="77777777" w:rsidR="000A23D4" w:rsidRPr="005522F2" w:rsidRDefault="000A23D4" w:rsidP="003B3C12">
            <w:pPr>
              <w:rPr>
                <w:rFonts w:ascii="Arial" w:hAnsi="Arial" w:cs="Arial"/>
                <w:b w:val="0"/>
                <w:bCs w:val="0"/>
                <w:iCs/>
              </w:rPr>
            </w:pPr>
            <w:r w:rsidRPr="005522F2">
              <w:rPr>
                <w:rFonts w:ascii="Arial" w:hAnsi="Arial" w:cs="Arial"/>
                <w:b w:val="0"/>
                <w:bCs w:val="0"/>
                <w:iCs/>
              </w:rPr>
              <w:t>availability_90</w:t>
            </w:r>
          </w:p>
        </w:tc>
        <w:tc>
          <w:tcPr>
            <w:tcW w:w="3137" w:type="dxa"/>
          </w:tcPr>
          <w:p w14:paraId="39C70994"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23C747A9"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1B1C74AE"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515BD4CA" w14:textId="77777777" w:rsidR="000A23D4" w:rsidRPr="005522F2" w:rsidRDefault="000A23D4" w:rsidP="003B3C12">
            <w:pPr>
              <w:rPr>
                <w:rFonts w:ascii="Arial" w:hAnsi="Arial" w:cs="Arial"/>
                <w:b w:val="0"/>
                <w:bCs w:val="0"/>
                <w:iCs/>
              </w:rPr>
            </w:pPr>
            <w:r w:rsidRPr="005522F2">
              <w:rPr>
                <w:rFonts w:ascii="Arial" w:hAnsi="Arial" w:cs="Arial"/>
                <w:b w:val="0"/>
                <w:bCs w:val="0"/>
                <w:iCs/>
              </w:rPr>
              <w:t>availability_365</w:t>
            </w:r>
          </w:p>
        </w:tc>
        <w:tc>
          <w:tcPr>
            <w:tcW w:w="3137" w:type="dxa"/>
          </w:tcPr>
          <w:p w14:paraId="4AFF253F"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3944AFE3"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7F290CFB"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2DB4E931" w14:textId="77777777" w:rsidR="000A23D4" w:rsidRPr="005522F2" w:rsidRDefault="000A23D4" w:rsidP="003B3C12">
            <w:pPr>
              <w:rPr>
                <w:rFonts w:ascii="Arial" w:hAnsi="Arial" w:cs="Arial"/>
                <w:b w:val="0"/>
                <w:bCs w:val="0"/>
                <w:iCs/>
              </w:rPr>
            </w:pPr>
            <w:r w:rsidRPr="005522F2">
              <w:rPr>
                <w:rFonts w:ascii="Arial" w:hAnsi="Arial" w:cs="Arial"/>
                <w:b w:val="0"/>
                <w:bCs w:val="0"/>
                <w:iCs/>
              </w:rPr>
              <w:t>number_of_reviews</w:t>
            </w:r>
          </w:p>
        </w:tc>
        <w:tc>
          <w:tcPr>
            <w:tcW w:w="3137" w:type="dxa"/>
          </w:tcPr>
          <w:p w14:paraId="1062B633"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35F47B40"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0740A547"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64E3E501" w14:textId="77777777" w:rsidR="000A23D4" w:rsidRPr="005522F2" w:rsidRDefault="000A23D4" w:rsidP="003B3C12">
            <w:pPr>
              <w:rPr>
                <w:rFonts w:ascii="Arial" w:hAnsi="Arial" w:cs="Arial"/>
                <w:b w:val="0"/>
                <w:bCs w:val="0"/>
                <w:iCs/>
              </w:rPr>
            </w:pPr>
            <w:r w:rsidRPr="005522F2">
              <w:rPr>
                <w:rFonts w:ascii="Arial" w:hAnsi="Arial" w:cs="Arial"/>
                <w:b w:val="0"/>
                <w:bCs w:val="0"/>
                <w:iCs/>
              </w:rPr>
              <w:t>review_scores_rating</w:t>
            </w:r>
          </w:p>
        </w:tc>
        <w:tc>
          <w:tcPr>
            <w:tcW w:w="3137" w:type="dxa"/>
          </w:tcPr>
          <w:p w14:paraId="15D53FE4"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3100D037"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418634BF"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5611395B" w14:textId="77777777" w:rsidR="000A23D4" w:rsidRPr="005522F2" w:rsidRDefault="000A23D4" w:rsidP="003B3C12">
            <w:pPr>
              <w:rPr>
                <w:rFonts w:ascii="Arial" w:hAnsi="Arial" w:cs="Arial"/>
                <w:b w:val="0"/>
                <w:bCs w:val="0"/>
                <w:iCs/>
              </w:rPr>
            </w:pPr>
            <w:r w:rsidRPr="005522F2">
              <w:rPr>
                <w:rFonts w:ascii="Arial" w:hAnsi="Arial" w:cs="Arial"/>
                <w:b w:val="0"/>
                <w:bCs w:val="0"/>
                <w:iCs/>
              </w:rPr>
              <w:t>review_scores_accuracy</w:t>
            </w:r>
          </w:p>
        </w:tc>
        <w:tc>
          <w:tcPr>
            <w:tcW w:w="3137" w:type="dxa"/>
          </w:tcPr>
          <w:p w14:paraId="6DD24A79"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377FEBCF"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223AA91C"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54A26757" w14:textId="77777777" w:rsidR="000A23D4" w:rsidRPr="005522F2" w:rsidRDefault="000A23D4" w:rsidP="003B3C12">
            <w:pPr>
              <w:rPr>
                <w:rFonts w:ascii="Arial" w:hAnsi="Arial" w:cs="Arial"/>
                <w:b w:val="0"/>
                <w:bCs w:val="0"/>
                <w:iCs/>
              </w:rPr>
            </w:pPr>
            <w:r w:rsidRPr="005522F2">
              <w:rPr>
                <w:rFonts w:ascii="Arial" w:hAnsi="Arial" w:cs="Arial"/>
                <w:b w:val="0"/>
                <w:bCs w:val="0"/>
                <w:iCs/>
              </w:rPr>
              <w:t>review_scores_cleanliness</w:t>
            </w:r>
          </w:p>
        </w:tc>
        <w:tc>
          <w:tcPr>
            <w:tcW w:w="3137" w:type="dxa"/>
          </w:tcPr>
          <w:p w14:paraId="75635A48"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7F8B68A6"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659739FC"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3F7653F0" w14:textId="77777777" w:rsidR="000A23D4" w:rsidRPr="005522F2" w:rsidRDefault="000A23D4" w:rsidP="003B3C12">
            <w:pPr>
              <w:rPr>
                <w:rFonts w:ascii="Arial" w:hAnsi="Arial" w:cs="Arial"/>
                <w:b w:val="0"/>
                <w:bCs w:val="0"/>
                <w:iCs/>
              </w:rPr>
            </w:pPr>
            <w:r w:rsidRPr="005522F2">
              <w:rPr>
                <w:rFonts w:ascii="Arial" w:hAnsi="Arial" w:cs="Arial"/>
                <w:b w:val="0"/>
                <w:bCs w:val="0"/>
                <w:iCs/>
              </w:rPr>
              <w:t>review_scores_checkin</w:t>
            </w:r>
          </w:p>
        </w:tc>
        <w:tc>
          <w:tcPr>
            <w:tcW w:w="3137" w:type="dxa"/>
          </w:tcPr>
          <w:p w14:paraId="397F03F1"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58C701A7"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544B094E"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75985BF9" w14:textId="77777777" w:rsidR="000A23D4" w:rsidRPr="005522F2" w:rsidRDefault="000A23D4" w:rsidP="003B3C12">
            <w:pPr>
              <w:rPr>
                <w:rFonts w:ascii="Arial" w:hAnsi="Arial" w:cs="Arial"/>
                <w:b w:val="0"/>
                <w:bCs w:val="0"/>
                <w:iCs/>
              </w:rPr>
            </w:pPr>
            <w:r w:rsidRPr="005522F2">
              <w:rPr>
                <w:rFonts w:ascii="Arial" w:hAnsi="Arial" w:cs="Arial"/>
                <w:b w:val="0"/>
                <w:bCs w:val="0"/>
                <w:iCs/>
              </w:rPr>
              <w:t>review_scores_communication</w:t>
            </w:r>
          </w:p>
        </w:tc>
        <w:tc>
          <w:tcPr>
            <w:tcW w:w="3137" w:type="dxa"/>
          </w:tcPr>
          <w:p w14:paraId="710D6115"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295245C3"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2C9F4FDE"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5DB0C967" w14:textId="77777777" w:rsidR="000A23D4" w:rsidRPr="005522F2" w:rsidRDefault="000A23D4" w:rsidP="003B3C12">
            <w:pPr>
              <w:rPr>
                <w:rFonts w:ascii="Arial" w:hAnsi="Arial" w:cs="Arial"/>
                <w:b w:val="0"/>
                <w:bCs w:val="0"/>
                <w:iCs/>
              </w:rPr>
            </w:pPr>
            <w:r w:rsidRPr="005522F2">
              <w:rPr>
                <w:rFonts w:ascii="Arial" w:hAnsi="Arial" w:cs="Arial"/>
                <w:b w:val="0"/>
                <w:bCs w:val="0"/>
                <w:iCs/>
              </w:rPr>
              <w:t>review_scores_location</w:t>
            </w:r>
          </w:p>
        </w:tc>
        <w:tc>
          <w:tcPr>
            <w:tcW w:w="3137" w:type="dxa"/>
          </w:tcPr>
          <w:p w14:paraId="622B6CFA"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370096A0" w14:textId="77777777" w:rsidR="000A23D4" w:rsidRPr="005522F2" w:rsidRDefault="000A23D4" w:rsidP="003B3C12">
            <w:pPr>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512BEBE3" w14:textId="77777777" w:rsidTr="00C4477C">
        <w:tc>
          <w:tcPr>
            <w:cnfStyle w:val="001000000000" w:firstRow="0" w:lastRow="0" w:firstColumn="1" w:lastColumn="0" w:oddVBand="0" w:evenVBand="0" w:oddHBand="0" w:evenHBand="0" w:firstRowFirstColumn="0" w:firstRowLastColumn="0" w:lastRowFirstColumn="0" w:lastRowLastColumn="0"/>
            <w:tcW w:w="3557" w:type="dxa"/>
          </w:tcPr>
          <w:p w14:paraId="76C7C605" w14:textId="77777777" w:rsidR="000A23D4" w:rsidRPr="005522F2" w:rsidRDefault="000A23D4" w:rsidP="003B3C12">
            <w:pPr>
              <w:rPr>
                <w:rFonts w:ascii="Arial" w:hAnsi="Arial" w:cs="Arial"/>
                <w:b w:val="0"/>
                <w:bCs w:val="0"/>
                <w:iCs/>
              </w:rPr>
            </w:pPr>
            <w:r w:rsidRPr="005522F2">
              <w:rPr>
                <w:rFonts w:ascii="Arial" w:hAnsi="Arial" w:cs="Arial"/>
                <w:b w:val="0"/>
                <w:bCs w:val="0"/>
                <w:iCs/>
              </w:rPr>
              <w:t>review_scores_value</w:t>
            </w:r>
          </w:p>
        </w:tc>
        <w:tc>
          <w:tcPr>
            <w:tcW w:w="3137" w:type="dxa"/>
          </w:tcPr>
          <w:p w14:paraId="6904ADDE"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Continuous</w:t>
            </w:r>
          </w:p>
        </w:tc>
        <w:tc>
          <w:tcPr>
            <w:tcW w:w="2603" w:type="dxa"/>
          </w:tcPr>
          <w:p w14:paraId="738F07D2" w14:textId="77777777" w:rsidR="000A23D4" w:rsidRPr="005522F2" w:rsidRDefault="000A23D4" w:rsidP="003B3C12">
            <w:pPr>
              <w:cnfStyle w:val="000000000000" w:firstRow="0" w:lastRow="0" w:firstColumn="0" w:lastColumn="0" w:oddVBand="0" w:evenVBand="0" w:oddHBand="0" w:evenHBand="0" w:firstRowFirstColumn="0" w:firstRowLastColumn="0" w:lastRowFirstColumn="0" w:lastRowLastColumn="0"/>
              <w:rPr>
                <w:rFonts w:ascii="Arial" w:hAnsi="Arial" w:cs="Arial"/>
                <w:iCs/>
              </w:rPr>
            </w:pPr>
            <w:r w:rsidRPr="005522F2">
              <w:rPr>
                <w:rFonts w:ascii="Arial" w:hAnsi="Arial" w:cs="Arial"/>
                <w:iCs/>
              </w:rPr>
              <w:t>Predictor/Independent</w:t>
            </w:r>
          </w:p>
        </w:tc>
      </w:tr>
      <w:tr w:rsidR="000A23D4" w:rsidRPr="005522F2" w14:paraId="7181D967" w14:textId="77777777" w:rsidTr="00C4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1D05532F" w14:textId="77777777" w:rsidR="000A23D4" w:rsidRPr="005522F2" w:rsidRDefault="000A23D4" w:rsidP="003B3C12">
            <w:pPr>
              <w:spacing w:line="480" w:lineRule="auto"/>
              <w:rPr>
                <w:rFonts w:ascii="Arial" w:hAnsi="Arial" w:cs="Arial"/>
                <w:b w:val="0"/>
                <w:bCs w:val="0"/>
                <w:iCs/>
              </w:rPr>
            </w:pPr>
            <w:r w:rsidRPr="005522F2">
              <w:rPr>
                <w:rFonts w:ascii="Arial" w:hAnsi="Arial" w:cs="Arial"/>
                <w:b w:val="0"/>
                <w:bCs w:val="0"/>
                <w:iCs/>
              </w:rPr>
              <w:t>instant_bookable</w:t>
            </w:r>
          </w:p>
        </w:tc>
        <w:tc>
          <w:tcPr>
            <w:tcW w:w="3137" w:type="dxa"/>
          </w:tcPr>
          <w:p w14:paraId="7055053E" w14:textId="77777777" w:rsidR="000A23D4" w:rsidRPr="005522F2" w:rsidRDefault="000A23D4" w:rsidP="003B3C12">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Categorical</w:t>
            </w:r>
          </w:p>
        </w:tc>
        <w:tc>
          <w:tcPr>
            <w:tcW w:w="2603" w:type="dxa"/>
          </w:tcPr>
          <w:p w14:paraId="08B70D32" w14:textId="77777777" w:rsidR="000A23D4" w:rsidRPr="005522F2" w:rsidRDefault="000A23D4" w:rsidP="003B3C12">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5522F2">
              <w:rPr>
                <w:rFonts w:ascii="Arial" w:hAnsi="Arial" w:cs="Arial"/>
                <w:iCs/>
              </w:rPr>
              <w:t>Predictor/Independent</w:t>
            </w:r>
          </w:p>
        </w:tc>
      </w:tr>
    </w:tbl>
    <w:p w14:paraId="5F51C529" w14:textId="2B989B03" w:rsidR="000A23D4" w:rsidRPr="005522F2" w:rsidRDefault="000A23D4" w:rsidP="003B3C12">
      <w:pPr>
        <w:spacing w:after="0" w:line="480" w:lineRule="auto"/>
        <w:rPr>
          <w:rFonts w:ascii="Arial" w:hAnsi="Arial" w:cs="Arial"/>
          <w:b/>
          <w:bCs/>
        </w:rPr>
      </w:pPr>
    </w:p>
    <w:p w14:paraId="187F7C16" w14:textId="35CF82C8" w:rsidR="00AF699C" w:rsidRPr="005522F2" w:rsidRDefault="00AF699C" w:rsidP="003B3C12">
      <w:pPr>
        <w:spacing w:after="0" w:line="480" w:lineRule="auto"/>
        <w:ind w:firstLine="720"/>
        <w:jc w:val="both"/>
        <w:rPr>
          <w:rFonts w:ascii="Arial" w:hAnsi="Arial" w:cs="Arial"/>
        </w:rPr>
      </w:pPr>
      <w:r w:rsidRPr="005522F2">
        <w:rPr>
          <w:rFonts w:ascii="Arial" w:hAnsi="Arial" w:cs="Arial"/>
        </w:rPr>
        <w:t xml:space="preserve">The data was compiled from public information on the Airbnb website by Murray Cox. “The data is available under a Creative Commons CC0 1.0 Universal (CC0 1.0) ‘Public Domain Dedication’ license” (Cox, n.d.). Based on the Creative Commons CC0 1.0 Universal license, a user can “copy modify, distribute and perform the work, even for commercial purposes, all without asking permission” (Creative Commons, n.d.). it can be used for commercial purposes. There are several other Airbnb datasets available on Kaggle with public domain licenses. For example, another dataset can be found at https://www.kaggle.com/kritikseth/us-airbnb-open-data with the CC0: Public Domain license. All host PII data will be removed at the start of the analysis to increase privacy.  </w:t>
      </w:r>
    </w:p>
    <w:p w14:paraId="74D8FD35" w14:textId="17912E90" w:rsidR="00AF699C" w:rsidRPr="005522F2" w:rsidRDefault="00AF699C" w:rsidP="003B3C12">
      <w:pPr>
        <w:spacing w:after="0" w:line="480" w:lineRule="auto"/>
        <w:ind w:firstLine="720"/>
        <w:jc w:val="both"/>
        <w:rPr>
          <w:rFonts w:ascii="Arial" w:hAnsi="Arial" w:cs="Arial"/>
        </w:rPr>
      </w:pPr>
      <w:r w:rsidRPr="005522F2">
        <w:rPr>
          <w:rFonts w:ascii="Arial" w:hAnsi="Arial" w:cs="Arial"/>
        </w:rPr>
        <w:lastRenderedPageBreak/>
        <w:t xml:space="preserve">The dataset will be downloaded from the Inside Airbnb website in .gz format. From there, the listings.csv.gz can be scraped with a few for loops in Python and the final listings.csv file will be exported to be cleansed of host PII data in excel. The sparsity in this dataset is less than 10%. </w:t>
      </w:r>
    </w:p>
    <w:p w14:paraId="30DA64AE" w14:textId="24634941" w:rsidR="00B603EB" w:rsidRPr="005522F2" w:rsidRDefault="00B72F72" w:rsidP="003B3C12">
      <w:pPr>
        <w:spacing w:after="0" w:line="480" w:lineRule="auto"/>
        <w:rPr>
          <w:rFonts w:ascii="Arial" w:hAnsi="Arial" w:cs="Arial"/>
          <w:b/>
          <w:bCs/>
        </w:rPr>
      </w:pPr>
      <w:r w:rsidRPr="005522F2">
        <w:rPr>
          <w:rFonts w:ascii="Arial" w:hAnsi="Arial" w:cs="Arial"/>
          <w:b/>
          <w:bCs/>
        </w:rPr>
        <w:t>Advantages</w:t>
      </w:r>
      <w:r w:rsidR="00B603EB" w:rsidRPr="005522F2">
        <w:rPr>
          <w:rFonts w:ascii="Arial" w:hAnsi="Arial" w:cs="Arial"/>
          <w:b/>
          <w:bCs/>
        </w:rPr>
        <w:t xml:space="preserve"> and </w:t>
      </w:r>
      <w:r w:rsidRPr="005522F2">
        <w:rPr>
          <w:rFonts w:ascii="Arial" w:hAnsi="Arial" w:cs="Arial"/>
          <w:b/>
          <w:bCs/>
        </w:rPr>
        <w:t>D</w:t>
      </w:r>
      <w:r w:rsidR="00B603EB" w:rsidRPr="005522F2">
        <w:rPr>
          <w:rFonts w:ascii="Arial" w:hAnsi="Arial" w:cs="Arial"/>
          <w:b/>
          <w:bCs/>
        </w:rPr>
        <w:t>isadvantage</w:t>
      </w:r>
      <w:r w:rsidRPr="005522F2">
        <w:rPr>
          <w:rFonts w:ascii="Arial" w:hAnsi="Arial" w:cs="Arial"/>
          <w:b/>
          <w:bCs/>
        </w:rPr>
        <w:t>s</w:t>
      </w:r>
      <w:r w:rsidR="00B603EB" w:rsidRPr="005522F2">
        <w:rPr>
          <w:rFonts w:ascii="Arial" w:hAnsi="Arial" w:cs="Arial"/>
          <w:b/>
          <w:bCs/>
        </w:rPr>
        <w:t xml:space="preserve"> of </w:t>
      </w:r>
      <w:r w:rsidRPr="005522F2">
        <w:rPr>
          <w:rFonts w:ascii="Arial" w:hAnsi="Arial" w:cs="Arial"/>
          <w:b/>
          <w:bCs/>
        </w:rPr>
        <w:t>D</w:t>
      </w:r>
      <w:r w:rsidR="00B603EB" w:rsidRPr="005522F2">
        <w:rPr>
          <w:rFonts w:ascii="Arial" w:hAnsi="Arial" w:cs="Arial"/>
          <w:b/>
          <w:bCs/>
        </w:rPr>
        <w:t>ata-</w:t>
      </w:r>
      <w:r w:rsidRPr="005522F2">
        <w:rPr>
          <w:rFonts w:ascii="Arial" w:hAnsi="Arial" w:cs="Arial"/>
          <w:b/>
          <w:bCs/>
        </w:rPr>
        <w:t>G</w:t>
      </w:r>
      <w:r w:rsidR="00B603EB" w:rsidRPr="005522F2">
        <w:rPr>
          <w:rFonts w:ascii="Arial" w:hAnsi="Arial" w:cs="Arial"/>
          <w:b/>
          <w:bCs/>
        </w:rPr>
        <w:t xml:space="preserve">athering </w:t>
      </w:r>
      <w:r w:rsidRPr="005522F2">
        <w:rPr>
          <w:rFonts w:ascii="Arial" w:hAnsi="Arial" w:cs="Arial"/>
          <w:b/>
          <w:bCs/>
        </w:rPr>
        <w:t>M</w:t>
      </w:r>
      <w:r w:rsidR="00B603EB" w:rsidRPr="005522F2">
        <w:rPr>
          <w:rFonts w:ascii="Arial" w:hAnsi="Arial" w:cs="Arial"/>
          <w:b/>
          <w:bCs/>
        </w:rPr>
        <w:t>ethodology</w:t>
      </w:r>
    </w:p>
    <w:p w14:paraId="2518910D" w14:textId="2830E8AD" w:rsidR="001628E4" w:rsidRPr="005522F2" w:rsidRDefault="00B72F72" w:rsidP="001628E4">
      <w:pPr>
        <w:spacing w:after="0" w:line="480" w:lineRule="auto"/>
        <w:jc w:val="both"/>
        <w:rPr>
          <w:rFonts w:ascii="Arial" w:hAnsi="Arial" w:cs="Arial"/>
        </w:rPr>
      </w:pPr>
      <w:r w:rsidRPr="005522F2">
        <w:rPr>
          <w:rFonts w:ascii="Arial" w:hAnsi="Arial" w:cs="Arial"/>
        </w:rPr>
        <w:tab/>
        <w:t>With the dataset publicly available on Insider Airbnb, a</w:t>
      </w:r>
      <w:r w:rsidR="001628E4" w:rsidRPr="005522F2">
        <w:rPr>
          <w:rFonts w:ascii="Arial" w:hAnsi="Arial" w:cs="Arial"/>
        </w:rPr>
        <w:t>n</w:t>
      </w:r>
      <w:r w:rsidRPr="005522F2">
        <w:rPr>
          <w:rFonts w:ascii="Arial" w:hAnsi="Arial" w:cs="Arial"/>
        </w:rPr>
        <w:t xml:space="preserve"> advantage is the cited Creative Commons Public Domain License. This allows the user to distribute and analyze the data for commercial purposes</w:t>
      </w:r>
      <w:r w:rsidR="001628E4" w:rsidRPr="005522F2">
        <w:rPr>
          <w:rFonts w:ascii="Arial" w:hAnsi="Arial" w:cs="Arial"/>
        </w:rPr>
        <w:t xml:space="preserve"> without legal consequences</w:t>
      </w:r>
      <w:r w:rsidRPr="005522F2">
        <w:rPr>
          <w:rFonts w:ascii="Arial" w:hAnsi="Arial" w:cs="Arial"/>
        </w:rPr>
        <w:t xml:space="preserve">. </w:t>
      </w:r>
      <w:r w:rsidR="001628E4" w:rsidRPr="005522F2">
        <w:rPr>
          <w:rFonts w:ascii="Arial" w:hAnsi="Arial" w:cs="Arial"/>
        </w:rPr>
        <w:t>Another advantage is the data compilation’s monthly frequency. In the current Covid pandemic, data and situations are undergoing continuous change</w:t>
      </w:r>
      <w:r w:rsidR="001A649B">
        <w:rPr>
          <w:rFonts w:ascii="Arial" w:hAnsi="Arial" w:cs="Arial"/>
        </w:rPr>
        <w:t xml:space="preserve">, </w:t>
      </w:r>
      <w:r w:rsidR="001628E4" w:rsidRPr="005522F2">
        <w:rPr>
          <w:rFonts w:ascii="Arial" w:hAnsi="Arial" w:cs="Arial"/>
        </w:rPr>
        <w:t xml:space="preserve">and having up-to-date data is pertinent for success in competitive markets. </w:t>
      </w:r>
    </w:p>
    <w:p w14:paraId="0FFE0D52" w14:textId="031B0547" w:rsidR="00B72F72" w:rsidRPr="005522F2" w:rsidRDefault="001628E4" w:rsidP="001628E4">
      <w:pPr>
        <w:spacing w:after="0" w:line="480" w:lineRule="auto"/>
        <w:ind w:firstLine="720"/>
        <w:jc w:val="both"/>
        <w:rPr>
          <w:rFonts w:ascii="Arial" w:hAnsi="Arial" w:cs="Arial"/>
        </w:rPr>
      </w:pPr>
      <w:r w:rsidRPr="005522F2">
        <w:rPr>
          <w:rFonts w:ascii="Arial" w:hAnsi="Arial" w:cs="Arial"/>
        </w:rPr>
        <w:t>In this published dataset</w:t>
      </w:r>
      <w:r w:rsidR="00B72F72" w:rsidRPr="005522F2">
        <w:rPr>
          <w:rFonts w:ascii="Arial" w:hAnsi="Arial" w:cs="Arial"/>
        </w:rPr>
        <w:t xml:space="preserve">, there </w:t>
      </w:r>
      <w:r w:rsidRPr="005522F2">
        <w:rPr>
          <w:rFonts w:ascii="Arial" w:hAnsi="Arial" w:cs="Arial"/>
        </w:rPr>
        <w:t>are</w:t>
      </w:r>
      <w:r w:rsidR="00B72F72" w:rsidRPr="005522F2">
        <w:rPr>
          <w:rFonts w:ascii="Arial" w:hAnsi="Arial" w:cs="Arial"/>
        </w:rPr>
        <w:t xml:space="preserve"> some </w:t>
      </w:r>
      <w:r w:rsidR="00BF26B6" w:rsidRPr="005522F2">
        <w:rPr>
          <w:rFonts w:ascii="Arial" w:hAnsi="Arial" w:cs="Arial"/>
        </w:rPr>
        <w:t>removed</w:t>
      </w:r>
      <w:r w:rsidR="00C119AD" w:rsidRPr="005522F2">
        <w:rPr>
          <w:rFonts w:ascii="Arial" w:hAnsi="Arial" w:cs="Arial"/>
        </w:rPr>
        <w:t xml:space="preserve"> and </w:t>
      </w:r>
      <w:r w:rsidRPr="005522F2">
        <w:rPr>
          <w:rFonts w:ascii="Arial" w:hAnsi="Arial" w:cs="Arial"/>
        </w:rPr>
        <w:t>calculated feature</w:t>
      </w:r>
      <w:r w:rsidR="00C119AD" w:rsidRPr="005522F2">
        <w:rPr>
          <w:rFonts w:ascii="Arial" w:hAnsi="Arial" w:cs="Arial"/>
        </w:rPr>
        <w:t>s</w:t>
      </w:r>
      <w:r w:rsidR="00B72F72" w:rsidRPr="005522F2">
        <w:rPr>
          <w:rFonts w:ascii="Arial" w:hAnsi="Arial" w:cs="Arial"/>
        </w:rPr>
        <w:t xml:space="preserve">. This </w:t>
      </w:r>
      <w:r w:rsidRPr="005522F2">
        <w:rPr>
          <w:rFonts w:ascii="Arial" w:hAnsi="Arial" w:cs="Arial"/>
        </w:rPr>
        <w:t>is a</w:t>
      </w:r>
      <w:r w:rsidR="00B72F72" w:rsidRPr="005522F2">
        <w:rPr>
          <w:rFonts w:ascii="Arial" w:hAnsi="Arial" w:cs="Arial"/>
        </w:rPr>
        <w:t xml:space="preserve"> disadvantage without the presence of a fully completed data dictionary.</w:t>
      </w:r>
      <w:r w:rsidRPr="005522F2">
        <w:rPr>
          <w:rFonts w:ascii="Arial" w:hAnsi="Arial" w:cs="Arial"/>
        </w:rPr>
        <w:t xml:space="preserve"> </w:t>
      </w:r>
      <w:r w:rsidR="00C119AD" w:rsidRPr="005522F2">
        <w:rPr>
          <w:rFonts w:ascii="Arial" w:hAnsi="Arial" w:cs="Arial"/>
        </w:rPr>
        <w:t xml:space="preserve">Secondly, each feature contains missing values. </w:t>
      </w:r>
      <w:r w:rsidRPr="005522F2">
        <w:rPr>
          <w:rFonts w:ascii="Arial" w:hAnsi="Arial" w:cs="Arial"/>
        </w:rPr>
        <w:t>Another disadvantage of this dataset is the inclusion of Airbnb host Personal Identifiable Information, or PII.</w:t>
      </w:r>
    </w:p>
    <w:p w14:paraId="423A0DEE" w14:textId="046149FA" w:rsidR="00B603EB" w:rsidRPr="005522F2" w:rsidRDefault="00B72F72" w:rsidP="003B3C12">
      <w:pPr>
        <w:spacing w:after="0" w:line="480" w:lineRule="auto"/>
        <w:rPr>
          <w:rFonts w:ascii="Arial" w:hAnsi="Arial" w:cs="Arial"/>
          <w:b/>
          <w:bCs/>
        </w:rPr>
      </w:pPr>
      <w:r w:rsidRPr="005522F2">
        <w:rPr>
          <w:rFonts w:ascii="Arial" w:hAnsi="Arial" w:cs="Arial"/>
          <w:b/>
          <w:bCs/>
        </w:rPr>
        <w:t>Overcoming</w:t>
      </w:r>
      <w:r w:rsidR="00B603EB" w:rsidRPr="005522F2">
        <w:rPr>
          <w:rFonts w:ascii="Arial" w:hAnsi="Arial" w:cs="Arial"/>
          <w:b/>
          <w:bCs/>
        </w:rPr>
        <w:t xml:space="preserve"> </w:t>
      </w:r>
      <w:r w:rsidRPr="005522F2">
        <w:rPr>
          <w:rFonts w:ascii="Arial" w:hAnsi="Arial" w:cs="Arial"/>
          <w:b/>
          <w:bCs/>
        </w:rPr>
        <w:t>Any</w:t>
      </w:r>
      <w:r w:rsidR="00B603EB" w:rsidRPr="005522F2">
        <w:rPr>
          <w:rFonts w:ascii="Arial" w:hAnsi="Arial" w:cs="Arial"/>
          <w:b/>
          <w:bCs/>
        </w:rPr>
        <w:t xml:space="preserve"> </w:t>
      </w:r>
      <w:r w:rsidRPr="005522F2">
        <w:rPr>
          <w:rFonts w:ascii="Arial" w:hAnsi="Arial" w:cs="Arial"/>
          <w:b/>
          <w:bCs/>
        </w:rPr>
        <w:t>C</w:t>
      </w:r>
      <w:r w:rsidR="00B603EB" w:rsidRPr="005522F2">
        <w:rPr>
          <w:rFonts w:ascii="Arial" w:hAnsi="Arial" w:cs="Arial"/>
          <w:b/>
          <w:bCs/>
        </w:rPr>
        <w:t xml:space="preserve">hallenges </w:t>
      </w:r>
      <w:r w:rsidRPr="005522F2">
        <w:rPr>
          <w:rFonts w:ascii="Arial" w:hAnsi="Arial" w:cs="Arial"/>
          <w:b/>
          <w:bCs/>
        </w:rPr>
        <w:t>E</w:t>
      </w:r>
      <w:r w:rsidR="00B603EB" w:rsidRPr="005522F2">
        <w:rPr>
          <w:rFonts w:ascii="Arial" w:hAnsi="Arial" w:cs="Arial"/>
          <w:b/>
          <w:bCs/>
        </w:rPr>
        <w:t xml:space="preserve">ncountered in </w:t>
      </w:r>
      <w:r w:rsidRPr="005522F2">
        <w:rPr>
          <w:rFonts w:ascii="Arial" w:hAnsi="Arial" w:cs="Arial"/>
          <w:b/>
          <w:bCs/>
        </w:rPr>
        <w:t>Data C</w:t>
      </w:r>
      <w:r w:rsidR="00B603EB" w:rsidRPr="005522F2">
        <w:rPr>
          <w:rFonts w:ascii="Arial" w:hAnsi="Arial" w:cs="Arial"/>
          <w:b/>
          <w:bCs/>
        </w:rPr>
        <w:t xml:space="preserve">ollection </w:t>
      </w:r>
      <w:r w:rsidRPr="005522F2">
        <w:rPr>
          <w:rFonts w:ascii="Arial" w:hAnsi="Arial" w:cs="Arial"/>
          <w:b/>
          <w:bCs/>
        </w:rPr>
        <w:t>P</w:t>
      </w:r>
      <w:r w:rsidR="00B603EB" w:rsidRPr="005522F2">
        <w:rPr>
          <w:rFonts w:ascii="Arial" w:hAnsi="Arial" w:cs="Arial"/>
          <w:b/>
          <w:bCs/>
        </w:rPr>
        <w:t>rocess</w:t>
      </w:r>
    </w:p>
    <w:p w14:paraId="235FBD62" w14:textId="0DCC0201" w:rsidR="00903A95" w:rsidRPr="005522F2" w:rsidRDefault="00C119AD" w:rsidP="00C119AD">
      <w:pPr>
        <w:spacing w:after="0" w:line="480" w:lineRule="auto"/>
        <w:ind w:firstLine="720"/>
        <w:jc w:val="both"/>
        <w:rPr>
          <w:rFonts w:ascii="Arial" w:hAnsi="Arial" w:cs="Arial"/>
        </w:rPr>
      </w:pPr>
      <w:r w:rsidRPr="005522F2">
        <w:rPr>
          <w:rFonts w:ascii="Arial" w:hAnsi="Arial" w:cs="Arial"/>
        </w:rPr>
        <w:t>To overcome removed and calculated features, the data</w:t>
      </w:r>
      <w:r w:rsidR="001628E4" w:rsidRPr="005522F2">
        <w:rPr>
          <w:rFonts w:ascii="Arial" w:hAnsi="Arial" w:cs="Arial"/>
        </w:rPr>
        <w:t>set comes with a data dictionary to boost understanding of each feature</w:t>
      </w:r>
      <w:r w:rsidRPr="005522F2">
        <w:rPr>
          <w:rFonts w:ascii="Arial" w:hAnsi="Arial" w:cs="Arial"/>
        </w:rPr>
        <w:t xml:space="preserve">. The data dictionary is thorough and </w:t>
      </w:r>
      <w:r w:rsidR="001A649B">
        <w:rPr>
          <w:rFonts w:ascii="Arial" w:hAnsi="Arial" w:cs="Arial"/>
        </w:rPr>
        <w:t>explains</w:t>
      </w:r>
      <w:r w:rsidRPr="005522F2">
        <w:rPr>
          <w:rFonts w:ascii="Arial" w:hAnsi="Arial" w:cs="Arial"/>
        </w:rPr>
        <w:t xml:space="preserve"> most features. The challenge of missing values in features is overcome through K-Nearest Neighbors Imputation</w:t>
      </w:r>
      <w:r w:rsidR="00566499" w:rsidRPr="005522F2">
        <w:rPr>
          <w:rFonts w:ascii="Arial" w:hAnsi="Arial" w:cs="Arial"/>
        </w:rPr>
        <w:t xml:space="preserve"> on continuous and binary dummy features transformed from categorical features</w:t>
      </w:r>
      <w:r w:rsidRPr="005522F2">
        <w:rPr>
          <w:rFonts w:ascii="Arial" w:hAnsi="Arial" w:cs="Arial"/>
        </w:rPr>
        <w:t xml:space="preserve">. The final challenge of host PII is dealt with through the removal of any feature containing PII.  </w:t>
      </w:r>
    </w:p>
    <w:p w14:paraId="30A1C338" w14:textId="27BD9197" w:rsidR="001628E4" w:rsidRPr="005522F2" w:rsidRDefault="00903A95" w:rsidP="00903A95">
      <w:pPr>
        <w:rPr>
          <w:rFonts w:ascii="Arial" w:hAnsi="Arial" w:cs="Arial"/>
        </w:rPr>
      </w:pPr>
      <w:r w:rsidRPr="005522F2">
        <w:rPr>
          <w:rFonts w:ascii="Arial" w:hAnsi="Arial" w:cs="Arial"/>
        </w:rPr>
        <w:br w:type="page"/>
      </w:r>
    </w:p>
    <w:p w14:paraId="006729C3" w14:textId="22EB8416" w:rsidR="00B603EB" w:rsidRPr="005522F2" w:rsidRDefault="00B603EB" w:rsidP="003B3C12">
      <w:pPr>
        <w:spacing w:after="0" w:line="480" w:lineRule="auto"/>
        <w:jc w:val="center"/>
        <w:rPr>
          <w:rFonts w:ascii="Arial" w:hAnsi="Arial" w:cs="Arial"/>
          <w:b/>
          <w:bCs/>
        </w:rPr>
      </w:pPr>
      <w:r w:rsidRPr="005522F2">
        <w:rPr>
          <w:rFonts w:ascii="Arial" w:hAnsi="Arial" w:cs="Arial"/>
          <w:b/>
          <w:bCs/>
        </w:rPr>
        <w:lastRenderedPageBreak/>
        <w:t>Data Extraction and Preparation</w:t>
      </w:r>
    </w:p>
    <w:p w14:paraId="4036F93D" w14:textId="6F72CCA9" w:rsidR="00B603EB" w:rsidRPr="005522F2" w:rsidRDefault="00AB339E" w:rsidP="003B3C12">
      <w:pPr>
        <w:spacing w:after="0" w:line="480" w:lineRule="auto"/>
        <w:rPr>
          <w:rFonts w:ascii="Arial" w:hAnsi="Arial" w:cs="Arial"/>
          <w:b/>
          <w:bCs/>
        </w:rPr>
      </w:pPr>
      <w:r w:rsidRPr="005522F2">
        <w:rPr>
          <w:rFonts w:ascii="Arial" w:hAnsi="Arial" w:cs="Arial"/>
          <w:b/>
          <w:bCs/>
        </w:rPr>
        <w:t>Extraction and Preparation Process</w:t>
      </w:r>
    </w:p>
    <w:p w14:paraId="4AF95720" w14:textId="6490B91C"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t>Import necessary libraries</w:t>
      </w:r>
    </w:p>
    <w:p w14:paraId="1F1A50C0" w14:textId="17A7B0DC"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173896FB" wp14:editId="746603A3">
            <wp:extent cx="5188689" cy="2409192"/>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214076" cy="2420980"/>
                    </a:xfrm>
                    <a:prstGeom prst="rect">
                      <a:avLst/>
                    </a:prstGeom>
                  </pic:spPr>
                </pic:pic>
              </a:graphicData>
            </a:graphic>
          </wp:inline>
        </w:drawing>
      </w:r>
    </w:p>
    <w:p w14:paraId="49E15309" w14:textId="482C3023"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t xml:space="preserve">Extract data from original </w:t>
      </w:r>
      <w:r w:rsidR="005C7BB0" w:rsidRPr="005522F2">
        <w:rPr>
          <w:rFonts w:ascii="Arial" w:hAnsi="Arial" w:cs="Arial"/>
        </w:rPr>
        <w:t xml:space="preserve">downloaded </w:t>
      </w:r>
      <w:r w:rsidRPr="005522F2">
        <w:rPr>
          <w:rFonts w:ascii="Arial" w:hAnsi="Arial" w:cs="Arial"/>
        </w:rPr>
        <w:t>.gz file</w:t>
      </w:r>
    </w:p>
    <w:p w14:paraId="160CDAAC" w14:textId="44813EF1"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2D5878D2" wp14:editId="7322F1FE">
            <wp:extent cx="4072270" cy="1517095"/>
            <wp:effectExtent l="0" t="0" r="4445"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4098679" cy="1526934"/>
                    </a:xfrm>
                    <a:prstGeom prst="rect">
                      <a:avLst/>
                    </a:prstGeom>
                  </pic:spPr>
                </pic:pic>
              </a:graphicData>
            </a:graphic>
          </wp:inline>
        </w:drawing>
      </w:r>
    </w:p>
    <w:p w14:paraId="646FA129" w14:textId="2AB3ADAA" w:rsidR="005C7BB0" w:rsidRPr="005522F2" w:rsidRDefault="005C7BB0">
      <w:pPr>
        <w:rPr>
          <w:rFonts w:ascii="Arial" w:hAnsi="Arial" w:cs="Arial"/>
          <w:b/>
          <w:bCs/>
        </w:rPr>
      </w:pPr>
    </w:p>
    <w:p w14:paraId="613001AC" w14:textId="233C8965"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t>Load raw data into pandas dataframe for EDA and cleaning</w:t>
      </w:r>
    </w:p>
    <w:p w14:paraId="6941DA59" w14:textId="73479BD3" w:rsidR="005C7BB0" w:rsidRPr="005522F2" w:rsidRDefault="005C7BB0" w:rsidP="00EB65DD">
      <w:pPr>
        <w:spacing w:after="0" w:line="480" w:lineRule="auto"/>
        <w:jc w:val="center"/>
        <w:rPr>
          <w:rFonts w:ascii="Arial" w:hAnsi="Arial" w:cs="Arial"/>
          <w:b/>
          <w:bCs/>
        </w:rPr>
      </w:pPr>
      <w:r w:rsidRPr="005522F2">
        <w:rPr>
          <w:rFonts w:ascii="Arial" w:hAnsi="Arial" w:cs="Arial"/>
          <w:noProof/>
        </w:rPr>
        <w:drawing>
          <wp:inline distT="0" distB="0" distL="0" distR="0" wp14:anchorId="3357D2BA" wp14:editId="7AE91EB6">
            <wp:extent cx="5493025" cy="1265274"/>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5529029" cy="1273567"/>
                    </a:xfrm>
                    <a:prstGeom prst="rect">
                      <a:avLst/>
                    </a:prstGeom>
                  </pic:spPr>
                </pic:pic>
              </a:graphicData>
            </a:graphic>
          </wp:inline>
        </w:drawing>
      </w:r>
    </w:p>
    <w:p w14:paraId="0FC60377" w14:textId="77777777" w:rsidR="00903A95" w:rsidRPr="005522F2" w:rsidRDefault="00903A95">
      <w:pPr>
        <w:rPr>
          <w:rFonts w:ascii="Arial" w:hAnsi="Arial" w:cs="Arial"/>
        </w:rPr>
      </w:pPr>
      <w:r w:rsidRPr="005522F2">
        <w:rPr>
          <w:rFonts w:ascii="Arial" w:hAnsi="Arial" w:cs="Arial"/>
        </w:rPr>
        <w:br w:type="page"/>
      </w:r>
    </w:p>
    <w:p w14:paraId="3032850E" w14:textId="2E87188F"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lastRenderedPageBreak/>
        <w:t>Select desired features without any host PII</w:t>
      </w:r>
    </w:p>
    <w:p w14:paraId="4E9FF684" w14:textId="2554C645"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40470A00" wp14:editId="550D8EE9">
            <wp:extent cx="4241800" cy="2955663"/>
            <wp:effectExtent l="0" t="0" r="635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stretch>
                      <a:fillRect/>
                    </a:stretch>
                  </pic:blipFill>
                  <pic:spPr>
                    <a:xfrm>
                      <a:off x="0" y="0"/>
                      <a:ext cx="4268171" cy="2974038"/>
                    </a:xfrm>
                    <a:prstGeom prst="rect">
                      <a:avLst/>
                    </a:prstGeom>
                  </pic:spPr>
                </pic:pic>
              </a:graphicData>
            </a:graphic>
          </wp:inline>
        </w:drawing>
      </w:r>
    </w:p>
    <w:p w14:paraId="710B1935" w14:textId="686B07E9" w:rsidR="00AB339E" w:rsidRPr="005522F2" w:rsidRDefault="005C7BB0" w:rsidP="00AB339E">
      <w:pPr>
        <w:pStyle w:val="ListParagraph"/>
        <w:numPr>
          <w:ilvl w:val="0"/>
          <w:numId w:val="2"/>
        </w:numPr>
        <w:spacing w:after="0" w:line="480" w:lineRule="auto"/>
        <w:rPr>
          <w:rFonts w:ascii="Arial" w:hAnsi="Arial" w:cs="Arial"/>
        </w:rPr>
      </w:pPr>
      <w:r w:rsidRPr="005522F2">
        <w:rPr>
          <w:rFonts w:ascii="Arial" w:hAnsi="Arial" w:cs="Arial"/>
        </w:rPr>
        <w:t xml:space="preserve">Perform </w:t>
      </w:r>
      <w:r w:rsidR="00AB339E" w:rsidRPr="005522F2">
        <w:rPr>
          <w:rFonts w:ascii="Arial" w:hAnsi="Arial" w:cs="Arial"/>
        </w:rPr>
        <w:t>Exploratory data analysis</w:t>
      </w:r>
    </w:p>
    <w:p w14:paraId="71EAEA68" w14:textId="28FFBFF2" w:rsidR="00BF78EC" w:rsidRPr="005522F2" w:rsidRDefault="00BF78EC" w:rsidP="00BF78EC">
      <w:pPr>
        <w:pStyle w:val="ListParagraph"/>
        <w:numPr>
          <w:ilvl w:val="1"/>
          <w:numId w:val="2"/>
        </w:numPr>
        <w:spacing w:after="0" w:line="480" w:lineRule="auto"/>
        <w:rPr>
          <w:rFonts w:ascii="Arial" w:hAnsi="Arial" w:cs="Arial"/>
        </w:rPr>
      </w:pPr>
      <w:r w:rsidRPr="005522F2">
        <w:rPr>
          <w:rFonts w:ascii="Arial" w:hAnsi="Arial" w:cs="Arial"/>
        </w:rPr>
        <w:t>Check Initial Data Sparsity</w:t>
      </w:r>
    </w:p>
    <w:p w14:paraId="767370B7" w14:textId="300AEDB4"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2E4DF107" wp14:editId="7F37FF42">
            <wp:extent cx="5361288" cy="3891516"/>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393796" cy="3915112"/>
                    </a:xfrm>
                    <a:prstGeom prst="rect">
                      <a:avLst/>
                    </a:prstGeom>
                  </pic:spPr>
                </pic:pic>
              </a:graphicData>
            </a:graphic>
          </wp:inline>
        </w:drawing>
      </w:r>
    </w:p>
    <w:p w14:paraId="581B2E99" w14:textId="54CC2384" w:rsidR="00BF78EC" w:rsidRPr="005522F2" w:rsidRDefault="00BF78EC" w:rsidP="00BF78EC">
      <w:pPr>
        <w:pStyle w:val="ListParagraph"/>
        <w:numPr>
          <w:ilvl w:val="1"/>
          <w:numId w:val="2"/>
        </w:numPr>
        <w:spacing w:after="0" w:line="480" w:lineRule="auto"/>
        <w:rPr>
          <w:rFonts w:ascii="Arial" w:hAnsi="Arial" w:cs="Arial"/>
        </w:rPr>
      </w:pPr>
      <w:r w:rsidRPr="005522F2">
        <w:rPr>
          <w:rFonts w:ascii="Arial" w:hAnsi="Arial" w:cs="Arial"/>
        </w:rPr>
        <w:lastRenderedPageBreak/>
        <w:t>Descriptive Summary of the Data</w:t>
      </w:r>
    </w:p>
    <w:p w14:paraId="5484F54D" w14:textId="79A1450D"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3AE2F551" wp14:editId="4690747B">
            <wp:extent cx="4784651" cy="2337629"/>
            <wp:effectExtent l="0" t="0" r="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4796710" cy="2343521"/>
                    </a:xfrm>
                    <a:prstGeom prst="rect">
                      <a:avLst/>
                    </a:prstGeom>
                  </pic:spPr>
                </pic:pic>
              </a:graphicData>
            </a:graphic>
          </wp:inline>
        </w:drawing>
      </w:r>
    </w:p>
    <w:p w14:paraId="1A0F8126" w14:textId="71F60A47"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t>Limit data to only the City of Los Angeles</w:t>
      </w:r>
      <w:r w:rsidR="005C7BB0" w:rsidRPr="005522F2">
        <w:rPr>
          <w:rFonts w:ascii="Arial" w:hAnsi="Arial" w:cs="Arial"/>
        </w:rPr>
        <w:t xml:space="preserve"> (Delimitation #1)</w:t>
      </w:r>
    </w:p>
    <w:p w14:paraId="30B65F73" w14:textId="163E38D0"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6C163C22" wp14:editId="15AD5878">
            <wp:extent cx="5943600" cy="93281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43600" cy="932815"/>
                    </a:xfrm>
                    <a:prstGeom prst="rect">
                      <a:avLst/>
                    </a:prstGeom>
                  </pic:spPr>
                </pic:pic>
              </a:graphicData>
            </a:graphic>
          </wp:inline>
        </w:drawing>
      </w:r>
    </w:p>
    <w:p w14:paraId="660E0E49" w14:textId="66758A65"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t>Check data sparsity after delimitation</w:t>
      </w:r>
      <w:r w:rsidR="005C7BB0" w:rsidRPr="005522F2">
        <w:rPr>
          <w:rFonts w:ascii="Arial" w:hAnsi="Arial" w:cs="Arial"/>
        </w:rPr>
        <w:t xml:space="preserve"> in</w:t>
      </w:r>
      <w:r w:rsidR="001A649B">
        <w:rPr>
          <w:rFonts w:ascii="Arial" w:hAnsi="Arial" w:cs="Arial"/>
        </w:rPr>
        <w:t xml:space="preserve"> </w:t>
      </w:r>
      <w:r w:rsidR="005C7BB0" w:rsidRPr="005522F2">
        <w:rPr>
          <w:rFonts w:ascii="Arial" w:hAnsi="Arial" w:cs="Arial"/>
        </w:rPr>
        <w:t>case it eliminated missing values.</w:t>
      </w:r>
    </w:p>
    <w:p w14:paraId="2C3B1873" w14:textId="175194FC"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2FCD4896" wp14:editId="7A593560">
            <wp:extent cx="3909199" cy="3551274"/>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3920871" cy="3561877"/>
                    </a:xfrm>
                    <a:prstGeom prst="rect">
                      <a:avLst/>
                    </a:prstGeom>
                  </pic:spPr>
                </pic:pic>
              </a:graphicData>
            </a:graphic>
          </wp:inline>
        </w:drawing>
      </w:r>
    </w:p>
    <w:p w14:paraId="59645F55" w14:textId="7751AB18"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lastRenderedPageBreak/>
        <w:t>Convert percentages and currency to Floats</w:t>
      </w:r>
      <w:r w:rsidR="005C7BB0" w:rsidRPr="005522F2">
        <w:rPr>
          <w:rFonts w:ascii="Arial" w:hAnsi="Arial" w:cs="Arial"/>
        </w:rPr>
        <w:t xml:space="preserve"> (for MLR Algorithm)</w:t>
      </w:r>
    </w:p>
    <w:p w14:paraId="4C26C4E7" w14:textId="543FB7A3"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2B74D5B0" wp14:editId="77298D92">
            <wp:extent cx="4592914" cy="2147776"/>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stretch>
                      <a:fillRect/>
                    </a:stretch>
                  </pic:blipFill>
                  <pic:spPr>
                    <a:xfrm>
                      <a:off x="0" y="0"/>
                      <a:ext cx="4605917" cy="2153856"/>
                    </a:xfrm>
                    <a:prstGeom prst="rect">
                      <a:avLst/>
                    </a:prstGeom>
                  </pic:spPr>
                </pic:pic>
              </a:graphicData>
            </a:graphic>
          </wp:inline>
        </w:drawing>
      </w:r>
    </w:p>
    <w:p w14:paraId="2EA5D6A8" w14:textId="56AAB869"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t>Parse Bathrooms_text column and convert to Float</w:t>
      </w:r>
      <w:r w:rsidR="005C7BB0" w:rsidRPr="005522F2">
        <w:rPr>
          <w:rFonts w:ascii="Arial" w:hAnsi="Arial" w:cs="Arial"/>
        </w:rPr>
        <w:t xml:space="preserve"> (for MLR Algorithm)</w:t>
      </w:r>
    </w:p>
    <w:p w14:paraId="2ECE6040" w14:textId="4B0D1FD0" w:rsidR="005C7BB0" w:rsidRPr="005522F2" w:rsidRDefault="005C7BB0" w:rsidP="00EB65DD">
      <w:pPr>
        <w:spacing w:after="0" w:line="480" w:lineRule="auto"/>
        <w:jc w:val="center"/>
        <w:rPr>
          <w:rFonts w:ascii="Arial" w:hAnsi="Arial" w:cs="Arial"/>
        </w:rPr>
      </w:pPr>
      <w:r w:rsidRPr="005522F2">
        <w:rPr>
          <w:rFonts w:ascii="Arial" w:hAnsi="Arial" w:cs="Arial"/>
          <w:noProof/>
        </w:rPr>
        <w:drawing>
          <wp:inline distT="0" distB="0" distL="0" distR="0" wp14:anchorId="35C875FD" wp14:editId="0691843D">
            <wp:extent cx="4646687" cy="2923540"/>
            <wp:effectExtent l="0" t="0" r="1905" b="0"/>
            <wp:docPr id="10" name="Picture 1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email&#10;&#10;Description automatically generated"/>
                    <pic:cNvPicPr/>
                  </pic:nvPicPr>
                  <pic:blipFill>
                    <a:blip r:embed="rId18"/>
                    <a:stretch>
                      <a:fillRect/>
                    </a:stretch>
                  </pic:blipFill>
                  <pic:spPr>
                    <a:xfrm>
                      <a:off x="0" y="0"/>
                      <a:ext cx="4672110" cy="2939535"/>
                    </a:xfrm>
                    <a:prstGeom prst="rect">
                      <a:avLst/>
                    </a:prstGeom>
                  </pic:spPr>
                </pic:pic>
              </a:graphicData>
            </a:graphic>
          </wp:inline>
        </w:drawing>
      </w:r>
    </w:p>
    <w:p w14:paraId="7189BC2F" w14:textId="255AFDFC"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t>Convert Categorical Variables into Binary Dummy Variables</w:t>
      </w:r>
    </w:p>
    <w:p w14:paraId="0F8F99FE" w14:textId="0B270D4A" w:rsidR="005C7BB0" w:rsidRPr="005522F2" w:rsidRDefault="005C7BB0" w:rsidP="00EB65DD">
      <w:pPr>
        <w:spacing w:after="0" w:line="480" w:lineRule="auto"/>
        <w:jc w:val="center"/>
        <w:rPr>
          <w:rFonts w:ascii="Arial" w:hAnsi="Arial" w:cs="Arial"/>
          <w:b/>
          <w:bCs/>
        </w:rPr>
      </w:pPr>
      <w:r w:rsidRPr="005522F2">
        <w:rPr>
          <w:rFonts w:ascii="Arial" w:hAnsi="Arial" w:cs="Arial"/>
          <w:noProof/>
        </w:rPr>
        <w:drawing>
          <wp:inline distT="0" distB="0" distL="0" distR="0" wp14:anchorId="74358322" wp14:editId="435C2E2C">
            <wp:extent cx="5092995" cy="1846211"/>
            <wp:effectExtent l="0" t="0" r="0" b="190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9"/>
                    <a:stretch>
                      <a:fillRect/>
                    </a:stretch>
                  </pic:blipFill>
                  <pic:spPr>
                    <a:xfrm>
                      <a:off x="0" y="0"/>
                      <a:ext cx="5140577" cy="1863459"/>
                    </a:xfrm>
                    <a:prstGeom prst="rect">
                      <a:avLst/>
                    </a:prstGeom>
                  </pic:spPr>
                </pic:pic>
              </a:graphicData>
            </a:graphic>
          </wp:inline>
        </w:drawing>
      </w:r>
    </w:p>
    <w:p w14:paraId="4562A550" w14:textId="3E4F3777" w:rsidR="00AB339E" w:rsidRPr="005522F2" w:rsidRDefault="00AB339E" w:rsidP="00AB339E">
      <w:pPr>
        <w:pStyle w:val="ListParagraph"/>
        <w:numPr>
          <w:ilvl w:val="0"/>
          <w:numId w:val="2"/>
        </w:numPr>
        <w:spacing w:after="0" w:line="480" w:lineRule="auto"/>
        <w:rPr>
          <w:rFonts w:ascii="Arial" w:hAnsi="Arial" w:cs="Arial"/>
        </w:rPr>
      </w:pPr>
      <w:r w:rsidRPr="005522F2">
        <w:rPr>
          <w:rFonts w:ascii="Arial" w:hAnsi="Arial" w:cs="Arial"/>
        </w:rPr>
        <w:lastRenderedPageBreak/>
        <w:t>Perform KNN Imputation</w:t>
      </w:r>
    </w:p>
    <w:p w14:paraId="000F9D43" w14:textId="25ECBD8C"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06305B3C" wp14:editId="0F5A4E4B">
            <wp:extent cx="3869601" cy="2115879"/>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stretch>
                      <a:fillRect/>
                    </a:stretch>
                  </pic:blipFill>
                  <pic:spPr>
                    <a:xfrm>
                      <a:off x="0" y="0"/>
                      <a:ext cx="3917814" cy="2142242"/>
                    </a:xfrm>
                    <a:prstGeom prst="rect">
                      <a:avLst/>
                    </a:prstGeom>
                  </pic:spPr>
                </pic:pic>
              </a:graphicData>
            </a:graphic>
          </wp:inline>
        </w:drawing>
      </w:r>
    </w:p>
    <w:p w14:paraId="01DE7F7E" w14:textId="7925A4CE" w:rsidR="00AB339E" w:rsidRPr="005522F2" w:rsidRDefault="00BF78EC" w:rsidP="00AB339E">
      <w:pPr>
        <w:pStyle w:val="ListParagraph"/>
        <w:numPr>
          <w:ilvl w:val="0"/>
          <w:numId w:val="2"/>
        </w:numPr>
        <w:spacing w:after="0" w:line="480" w:lineRule="auto"/>
        <w:rPr>
          <w:rFonts w:ascii="Arial" w:hAnsi="Arial" w:cs="Arial"/>
        </w:rPr>
      </w:pPr>
      <w:r w:rsidRPr="005522F2">
        <w:rPr>
          <w:rFonts w:ascii="Arial" w:hAnsi="Arial" w:cs="Arial"/>
        </w:rPr>
        <w:t>Check final data sparsity</w:t>
      </w:r>
    </w:p>
    <w:p w14:paraId="34306182" w14:textId="295D19A1" w:rsidR="005C7BB0" w:rsidRPr="005522F2" w:rsidRDefault="005C7BB0" w:rsidP="005C7BB0">
      <w:pPr>
        <w:spacing w:after="0" w:line="480" w:lineRule="auto"/>
        <w:jc w:val="center"/>
        <w:rPr>
          <w:rFonts w:ascii="Arial" w:hAnsi="Arial" w:cs="Arial"/>
          <w:b/>
          <w:bCs/>
        </w:rPr>
      </w:pPr>
      <w:r w:rsidRPr="005522F2">
        <w:rPr>
          <w:rFonts w:ascii="Arial" w:hAnsi="Arial" w:cs="Arial"/>
          <w:noProof/>
        </w:rPr>
        <w:drawing>
          <wp:inline distT="0" distB="0" distL="0" distR="0" wp14:anchorId="73ACF94C" wp14:editId="797F234E">
            <wp:extent cx="3121086" cy="2744957"/>
            <wp:effectExtent l="0" t="0" r="317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3153897" cy="2773814"/>
                    </a:xfrm>
                    <a:prstGeom prst="rect">
                      <a:avLst/>
                    </a:prstGeom>
                  </pic:spPr>
                </pic:pic>
              </a:graphicData>
            </a:graphic>
          </wp:inline>
        </w:drawing>
      </w:r>
    </w:p>
    <w:p w14:paraId="5A8DD154" w14:textId="7597B3BF" w:rsidR="00BF78EC" w:rsidRPr="005522F2" w:rsidRDefault="00BF78EC" w:rsidP="00AB339E">
      <w:pPr>
        <w:pStyle w:val="ListParagraph"/>
        <w:numPr>
          <w:ilvl w:val="0"/>
          <w:numId w:val="2"/>
        </w:numPr>
        <w:spacing w:after="0" w:line="480" w:lineRule="auto"/>
        <w:rPr>
          <w:rFonts w:ascii="Arial" w:hAnsi="Arial" w:cs="Arial"/>
        </w:rPr>
      </w:pPr>
      <w:r w:rsidRPr="005522F2">
        <w:rPr>
          <w:rFonts w:ascii="Arial" w:hAnsi="Arial" w:cs="Arial"/>
        </w:rPr>
        <w:t>Normalize data after KNN Imputation</w:t>
      </w:r>
      <w:r w:rsidR="00EB65DD" w:rsidRPr="005522F2">
        <w:rPr>
          <w:rFonts w:ascii="Arial" w:hAnsi="Arial" w:cs="Arial"/>
        </w:rPr>
        <w:t xml:space="preserve"> (Normality Assumption of MLR Algorithm)</w:t>
      </w:r>
    </w:p>
    <w:p w14:paraId="19E27963" w14:textId="7C40C250" w:rsidR="00EB65DD" w:rsidRPr="005522F2" w:rsidRDefault="00EB65DD" w:rsidP="00EB65DD">
      <w:pPr>
        <w:spacing w:after="0" w:line="480" w:lineRule="auto"/>
        <w:jc w:val="center"/>
        <w:rPr>
          <w:rFonts w:ascii="Arial" w:hAnsi="Arial" w:cs="Arial"/>
          <w:b/>
          <w:bCs/>
        </w:rPr>
      </w:pPr>
      <w:r w:rsidRPr="005522F2">
        <w:rPr>
          <w:rFonts w:ascii="Arial" w:hAnsi="Arial" w:cs="Arial"/>
          <w:noProof/>
        </w:rPr>
        <w:drawing>
          <wp:inline distT="0" distB="0" distL="0" distR="0" wp14:anchorId="5B6B7E15" wp14:editId="3828F479">
            <wp:extent cx="5348176" cy="2034707"/>
            <wp:effectExtent l="0" t="0" r="508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stretch>
                      <a:fillRect/>
                    </a:stretch>
                  </pic:blipFill>
                  <pic:spPr>
                    <a:xfrm>
                      <a:off x="0" y="0"/>
                      <a:ext cx="5413628" cy="2059608"/>
                    </a:xfrm>
                    <a:prstGeom prst="rect">
                      <a:avLst/>
                    </a:prstGeom>
                  </pic:spPr>
                </pic:pic>
              </a:graphicData>
            </a:graphic>
          </wp:inline>
        </w:drawing>
      </w:r>
    </w:p>
    <w:p w14:paraId="04478167" w14:textId="2E75416F" w:rsidR="00EB65DD" w:rsidRPr="005522F2" w:rsidRDefault="00EB65DD" w:rsidP="00AB339E">
      <w:pPr>
        <w:pStyle w:val="ListParagraph"/>
        <w:numPr>
          <w:ilvl w:val="0"/>
          <w:numId w:val="2"/>
        </w:numPr>
        <w:spacing w:after="0" w:line="480" w:lineRule="auto"/>
        <w:rPr>
          <w:rFonts w:ascii="Arial" w:hAnsi="Arial" w:cs="Arial"/>
        </w:rPr>
      </w:pPr>
      <w:r w:rsidRPr="005522F2">
        <w:rPr>
          <w:rFonts w:ascii="Arial" w:hAnsi="Arial" w:cs="Arial"/>
        </w:rPr>
        <w:lastRenderedPageBreak/>
        <w:t>Define calculate_VIF() function to (Minimize Multicollinearity)</w:t>
      </w:r>
    </w:p>
    <w:p w14:paraId="635BFBDD" w14:textId="2F042BE8" w:rsidR="00EB65DD" w:rsidRPr="005522F2" w:rsidRDefault="00EB65DD" w:rsidP="00EB65DD">
      <w:pPr>
        <w:spacing w:after="0" w:line="480" w:lineRule="auto"/>
        <w:jc w:val="center"/>
        <w:rPr>
          <w:rFonts w:ascii="Arial" w:hAnsi="Arial" w:cs="Arial"/>
          <w:b/>
          <w:bCs/>
        </w:rPr>
      </w:pPr>
      <w:r w:rsidRPr="005522F2">
        <w:rPr>
          <w:rFonts w:ascii="Arial" w:hAnsi="Arial" w:cs="Arial"/>
          <w:noProof/>
        </w:rPr>
        <w:drawing>
          <wp:inline distT="0" distB="0" distL="0" distR="0" wp14:anchorId="4E15358D" wp14:editId="6663A238">
            <wp:extent cx="3772683" cy="2430881"/>
            <wp:effectExtent l="0" t="0" r="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3815650" cy="2458566"/>
                    </a:xfrm>
                    <a:prstGeom prst="rect">
                      <a:avLst/>
                    </a:prstGeom>
                  </pic:spPr>
                </pic:pic>
              </a:graphicData>
            </a:graphic>
          </wp:inline>
        </w:drawing>
      </w:r>
    </w:p>
    <w:p w14:paraId="0A0765E7" w14:textId="58DD0610" w:rsidR="00EB65DD" w:rsidRPr="005522F2" w:rsidRDefault="00EB65DD" w:rsidP="00AB339E">
      <w:pPr>
        <w:pStyle w:val="ListParagraph"/>
        <w:numPr>
          <w:ilvl w:val="0"/>
          <w:numId w:val="2"/>
        </w:numPr>
        <w:spacing w:after="0" w:line="480" w:lineRule="auto"/>
        <w:rPr>
          <w:rFonts w:ascii="Arial" w:hAnsi="Arial" w:cs="Arial"/>
        </w:rPr>
      </w:pPr>
      <w:r w:rsidRPr="005522F2">
        <w:rPr>
          <w:rFonts w:ascii="Arial" w:hAnsi="Arial" w:cs="Arial"/>
        </w:rPr>
        <w:t>Split dataframe into X and y values for VIF check</w:t>
      </w:r>
    </w:p>
    <w:p w14:paraId="323E8807" w14:textId="11E8D5A6" w:rsidR="00EB65DD" w:rsidRPr="005522F2" w:rsidRDefault="00EB65DD" w:rsidP="005A7458">
      <w:pPr>
        <w:spacing w:after="0" w:line="480" w:lineRule="auto"/>
        <w:jc w:val="center"/>
        <w:rPr>
          <w:rFonts w:ascii="Arial" w:hAnsi="Arial" w:cs="Arial"/>
          <w:b/>
          <w:bCs/>
        </w:rPr>
      </w:pPr>
      <w:r w:rsidRPr="005522F2">
        <w:rPr>
          <w:rFonts w:ascii="Arial" w:hAnsi="Arial" w:cs="Arial"/>
          <w:noProof/>
        </w:rPr>
        <w:drawing>
          <wp:inline distT="0" distB="0" distL="0" distR="0" wp14:anchorId="2C58F7B4" wp14:editId="20A0C6A0">
            <wp:extent cx="2753833" cy="617259"/>
            <wp:effectExtent l="0" t="0" r="889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2785761" cy="624416"/>
                    </a:xfrm>
                    <a:prstGeom prst="rect">
                      <a:avLst/>
                    </a:prstGeom>
                  </pic:spPr>
                </pic:pic>
              </a:graphicData>
            </a:graphic>
          </wp:inline>
        </w:drawing>
      </w:r>
    </w:p>
    <w:p w14:paraId="42EADD50" w14:textId="2AC2B0DA" w:rsidR="00BF78EC" w:rsidRPr="005522F2" w:rsidRDefault="00EB65DD" w:rsidP="00AB339E">
      <w:pPr>
        <w:pStyle w:val="ListParagraph"/>
        <w:numPr>
          <w:ilvl w:val="0"/>
          <w:numId w:val="2"/>
        </w:numPr>
        <w:spacing w:after="0" w:line="480" w:lineRule="auto"/>
        <w:rPr>
          <w:rFonts w:ascii="Arial" w:hAnsi="Arial" w:cs="Arial"/>
        </w:rPr>
      </w:pPr>
      <w:r w:rsidRPr="005522F2">
        <w:rPr>
          <w:rFonts w:ascii="Arial" w:hAnsi="Arial" w:cs="Arial"/>
        </w:rPr>
        <w:t>Use VIF function</w:t>
      </w:r>
      <w:r w:rsidR="00BF78EC" w:rsidRPr="005522F2">
        <w:rPr>
          <w:rFonts w:ascii="Arial" w:hAnsi="Arial" w:cs="Arial"/>
        </w:rPr>
        <w:t xml:space="preserve"> to Remove Multicollinearity</w:t>
      </w:r>
    </w:p>
    <w:p w14:paraId="6BC7D901" w14:textId="7A2BD6E0" w:rsidR="00EB65DD" w:rsidRPr="005522F2" w:rsidRDefault="00EB65DD" w:rsidP="00EB65DD">
      <w:pPr>
        <w:spacing w:after="0" w:line="480" w:lineRule="auto"/>
        <w:jc w:val="center"/>
        <w:rPr>
          <w:rFonts w:ascii="Arial" w:hAnsi="Arial" w:cs="Arial"/>
          <w:b/>
          <w:bCs/>
        </w:rPr>
      </w:pPr>
      <w:r w:rsidRPr="005522F2">
        <w:rPr>
          <w:rFonts w:ascii="Arial" w:hAnsi="Arial" w:cs="Arial"/>
          <w:noProof/>
        </w:rPr>
        <w:drawing>
          <wp:inline distT="0" distB="0" distL="0" distR="0" wp14:anchorId="7EDF47C8" wp14:editId="0E5BA524">
            <wp:extent cx="3583184" cy="3817088"/>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stretch>
                      <a:fillRect/>
                    </a:stretch>
                  </pic:blipFill>
                  <pic:spPr>
                    <a:xfrm>
                      <a:off x="0" y="0"/>
                      <a:ext cx="3652500" cy="3890929"/>
                    </a:xfrm>
                    <a:prstGeom prst="rect">
                      <a:avLst/>
                    </a:prstGeom>
                  </pic:spPr>
                </pic:pic>
              </a:graphicData>
            </a:graphic>
          </wp:inline>
        </w:drawing>
      </w:r>
    </w:p>
    <w:p w14:paraId="4F9C9070" w14:textId="372CCFCB" w:rsidR="00BF78EC" w:rsidRPr="005522F2" w:rsidRDefault="00BF78EC" w:rsidP="00AB339E">
      <w:pPr>
        <w:pStyle w:val="ListParagraph"/>
        <w:numPr>
          <w:ilvl w:val="0"/>
          <w:numId w:val="2"/>
        </w:numPr>
        <w:spacing w:after="0" w:line="480" w:lineRule="auto"/>
        <w:rPr>
          <w:rFonts w:ascii="Arial" w:hAnsi="Arial" w:cs="Arial"/>
        </w:rPr>
      </w:pPr>
      <w:r w:rsidRPr="005522F2">
        <w:rPr>
          <w:rFonts w:ascii="Arial" w:hAnsi="Arial" w:cs="Arial"/>
        </w:rPr>
        <w:lastRenderedPageBreak/>
        <w:t>Split Data into Training and Testing datasets (80-20; Model Evaluation)</w:t>
      </w:r>
    </w:p>
    <w:p w14:paraId="4D2C6315" w14:textId="28FD95AC" w:rsidR="00EB65DD" w:rsidRPr="005522F2" w:rsidRDefault="00EB65DD" w:rsidP="00EB65DD">
      <w:pPr>
        <w:spacing w:after="0" w:line="480" w:lineRule="auto"/>
        <w:rPr>
          <w:rFonts w:ascii="Arial" w:hAnsi="Arial" w:cs="Arial"/>
          <w:b/>
          <w:bCs/>
        </w:rPr>
      </w:pPr>
      <w:r w:rsidRPr="005522F2">
        <w:rPr>
          <w:rFonts w:ascii="Arial" w:hAnsi="Arial" w:cs="Arial"/>
          <w:noProof/>
        </w:rPr>
        <w:drawing>
          <wp:inline distT="0" distB="0" distL="0" distR="0" wp14:anchorId="2363B3D7" wp14:editId="372C3D8D">
            <wp:extent cx="5943600" cy="2469515"/>
            <wp:effectExtent l="0" t="0" r="0" b="698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5943600" cy="2469515"/>
                    </a:xfrm>
                    <a:prstGeom prst="rect">
                      <a:avLst/>
                    </a:prstGeom>
                  </pic:spPr>
                </pic:pic>
              </a:graphicData>
            </a:graphic>
          </wp:inline>
        </w:drawing>
      </w:r>
    </w:p>
    <w:p w14:paraId="5EFD90AD" w14:textId="08247954" w:rsidR="00BF78EC" w:rsidRPr="005522F2" w:rsidRDefault="00BF78EC" w:rsidP="00AB339E">
      <w:pPr>
        <w:pStyle w:val="ListParagraph"/>
        <w:numPr>
          <w:ilvl w:val="0"/>
          <w:numId w:val="2"/>
        </w:numPr>
        <w:spacing w:after="0" w:line="480" w:lineRule="auto"/>
        <w:rPr>
          <w:rFonts w:ascii="Arial" w:hAnsi="Arial" w:cs="Arial"/>
        </w:rPr>
      </w:pPr>
      <w:r w:rsidRPr="005522F2">
        <w:rPr>
          <w:rFonts w:ascii="Arial" w:hAnsi="Arial" w:cs="Arial"/>
        </w:rPr>
        <w:t>Perform Stepwise Regression (Feature Selection)</w:t>
      </w:r>
    </w:p>
    <w:p w14:paraId="7A4F44AF" w14:textId="19EBCDB3" w:rsidR="00EB65DD" w:rsidRPr="005522F2" w:rsidRDefault="00EB65DD" w:rsidP="00EB65DD">
      <w:pPr>
        <w:spacing w:after="0" w:line="480" w:lineRule="auto"/>
        <w:rPr>
          <w:rFonts w:ascii="Arial" w:hAnsi="Arial" w:cs="Arial"/>
          <w:b/>
          <w:bCs/>
        </w:rPr>
      </w:pPr>
      <w:r w:rsidRPr="005522F2">
        <w:rPr>
          <w:rFonts w:ascii="Arial" w:hAnsi="Arial" w:cs="Arial"/>
          <w:noProof/>
        </w:rPr>
        <w:drawing>
          <wp:inline distT="0" distB="0" distL="0" distR="0" wp14:anchorId="063EFDEF" wp14:editId="3F701E03">
            <wp:extent cx="5560828" cy="2085905"/>
            <wp:effectExtent l="0" t="0" r="190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stretch>
                      <a:fillRect/>
                    </a:stretch>
                  </pic:blipFill>
                  <pic:spPr>
                    <a:xfrm>
                      <a:off x="0" y="0"/>
                      <a:ext cx="5570831" cy="2089657"/>
                    </a:xfrm>
                    <a:prstGeom prst="rect">
                      <a:avLst/>
                    </a:prstGeom>
                  </pic:spPr>
                </pic:pic>
              </a:graphicData>
            </a:graphic>
          </wp:inline>
        </w:drawing>
      </w:r>
    </w:p>
    <w:p w14:paraId="2CD33E30" w14:textId="77777777" w:rsidR="005A7458" w:rsidRPr="005522F2" w:rsidRDefault="005A7458">
      <w:pPr>
        <w:rPr>
          <w:rFonts w:ascii="Arial" w:hAnsi="Arial" w:cs="Arial"/>
          <w:b/>
          <w:bCs/>
        </w:rPr>
      </w:pPr>
      <w:r w:rsidRPr="005522F2">
        <w:rPr>
          <w:rFonts w:ascii="Arial" w:hAnsi="Arial" w:cs="Arial"/>
          <w:b/>
          <w:bCs/>
        </w:rPr>
        <w:br w:type="page"/>
      </w:r>
    </w:p>
    <w:p w14:paraId="352E29F3" w14:textId="229E36CC" w:rsidR="005A7458" w:rsidRPr="005522F2" w:rsidRDefault="00BF78EC" w:rsidP="00014ED0">
      <w:pPr>
        <w:pStyle w:val="ListParagraph"/>
        <w:numPr>
          <w:ilvl w:val="0"/>
          <w:numId w:val="2"/>
        </w:numPr>
        <w:spacing w:after="0" w:line="480" w:lineRule="auto"/>
        <w:rPr>
          <w:rFonts w:ascii="Arial" w:hAnsi="Arial" w:cs="Arial"/>
        </w:rPr>
      </w:pPr>
      <w:r w:rsidRPr="005522F2">
        <w:rPr>
          <w:rFonts w:ascii="Arial" w:hAnsi="Arial" w:cs="Arial"/>
        </w:rPr>
        <w:lastRenderedPageBreak/>
        <w:t>Remove non-supported columns from training and testing datase</w:t>
      </w:r>
      <w:r w:rsidR="005A7458" w:rsidRPr="005522F2">
        <w:rPr>
          <w:rFonts w:ascii="Arial" w:hAnsi="Arial" w:cs="Arial"/>
        </w:rPr>
        <w:t>t</w:t>
      </w:r>
    </w:p>
    <w:p w14:paraId="378D3FCE" w14:textId="7B95997C" w:rsidR="00BF78EC" w:rsidRPr="005522F2" w:rsidRDefault="005A7458" w:rsidP="005A7458">
      <w:pPr>
        <w:spacing w:after="0" w:line="480" w:lineRule="auto"/>
        <w:jc w:val="center"/>
        <w:rPr>
          <w:rFonts w:ascii="Arial" w:hAnsi="Arial" w:cs="Arial"/>
          <w:b/>
          <w:bCs/>
        </w:rPr>
      </w:pPr>
      <w:r w:rsidRPr="005522F2">
        <w:rPr>
          <w:rFonts w:ascii="Arial" w:hAnsi="Arial" w:cs="Arial"/>
          <w:noProof/>
        </w:rPr>
        <w:drawing>
          <wp:inline distT="0" distB="0" distL="0" distR="0" wp14:anchorId="1BAB0994" wp14:editId="47A37666">
            <wp:extent cx="6115801" cy="6198781"/>
            <wp:effectExtent l="0" t="0" r="0" b="0"/>
            <wp:docPr id="21" name="Picture 2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with medium confidence"/>
                    <pic:cNvPicPr/>
                  </pic:nvPicPr>
                  <pic:blipFill>
                    <a:blip r:embed="rId28"/>
                    <a:stretch>
                      <a:fillRect/>
                    </a:stretch>
                  </pic:blipFill>
                  <pic:spPr>
                    <a:xfrm>
                      <a:off x="0" y="0"/>
                      <a:ext cx="6177028" cy="6260838"/>
                    </a:xfrm>
                    <a:prstGeom prst="rect">
                      <a:avLst/>
                    </a:prstGeom>
                  </pic:spPr>
                </pic:pic>
              </a:graphicData>
            </a:graphic>
          </wp:inline>
        </w:drawing>
      </w:r>
    </w:p>
    <w:p w14:paraId="0EFFD24F" w14:textId="236E83C4" w:rsidR="005A7458" w:rsidRPr="005522F2" w:rsidRDefault="005A7458" w:rsidP="00AB339E">
      <w:pPr>
        <w:pStyle w:val="ListParagraph"/>
        <w:numPr>
          <w:ilvl w:val="0"/>
          <w:numId w:val="2"/>
        </w:numPr>
        <w:spacing w:after="0" w:line="480" w:lineRule="auto"/>
        <w:rPr>
          <w:rFonts w:ascii="Arial" w:hAnsi="Arial" w:cs="Arial"/>
        </w:rPr>
      </w:pPr>
      <w:r w:rsidRPr="005522F2">
        <w:rPr>
          <w:rFonts w:ascii="Arial" w:hAnsi="Arial" w:cs="Arial"/>
        </w:rPr>
        <w:t>Export Post-Stepwise Regression Training and Testing Datasets (ready for modeling).</w:t>
      </w:r>
    </w:p>
    <w:p w14:paraId="7141DB81" w14:textId="6501EF35" w:rsidR="005A7458" w:rsidRPr="005522F2" w:rsidRDefault="005A7458" w:rsidP="00014ED0">
      <w:pPr>
        <w:spacing w:after="0" w:line="480" w:lineRule="auto"/>
        <w:rPr>
          <w:rFonts w:ascii="Arial" w:hAnsi="Arial" w:cs="Arial"/>
          <w:b/>
          <w:bCs/>
        </w:rPr>
      </w:pPr>
      <w:r w:rsidRPr="005522F2">
        <w:rPr>
          <w:rFonts w:ascii="Arial" w:hAnsi="Arial" w:cs="Arial"/>
          <w:noProof/>
        </w:rPr>
        <w:drawing>
          <wp:inline distT="0" distB="0" distL="0" distR="0" wp14:anchorId="672819D2" wp14:editId="45F31DE1">
            <wp:extent cx="5943600" cy="10699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1069975"/>
                    </a:xfrm>
                    <a:prstGeom prst="rect">
                      <a:avLst/>
                    </a:prstGeom>
                  </pic:spPr>
                </pic:pic>
              </a:graphicData>
            </a:graphic>
          </wp:inline>
        </w:drawing>
      </w:r>
    </w:p>
    <w:p w14:paraId="67DC03ED" w14:textId="69A6ACE3" w:rsidR="00B603EB" w:rsidRPr="005522F2" w:rsidRDefault="000E5663" w:rsidP="003B3C12">
      <w:pPr>
        <w:spacing w:after="0" w:line="480" w:lineRule="auto"/>
        <w:rPr>
          <w:rFonts w:ascii="Arial" w:hAnsi="Arial" w:cs="Arial"/>
          <w:b/>
          <w:bCs/>
        </w:rPr>
      </w:pPr>
      <w:r w:rsidRPr="005522F2">
        <w:rPr>
          <w:rFonts w:ascii="Arial" w:hAnsi="Arial" w:cs="Arial"/>
          <w:b/>
          <w:bCs/>
        </w:rPr>
        <w:lastRenderedPageBreak/>
        <w:t>Explanation of Tools and Techniques</w:t>
      </w:r>
    </w:p>
    <w:p w14:paraId="372DE1CC" w14:textId="13981801" w:rsidR="006921C1" w:rsidRPr="005522F2" w:rsidRDefault="006921C1" w:rsidP="003B3C12">
      <w:pPr>
        <w:spacing w:after="0" w:line="480" w:lineRule="auto"/>
        <w:rPr>
          <w:rFonts w:ascii="Arial" w:hAnsi="Arial" w:cs="Arial"/>
          <w:b/>
          <w:bCs/>
          <w:i/>
          <w:iCs/>
        </w:rPr>
      </w:pPr>
      <w:r w:rsidRPr="005522F2">
        <w:rPr>
          <w:rFonts w:ascii="Arial" w:hAnsi="Arial" w:cs="Arial"/>
          <w:b/>
          <w:bCs/>
          <w:i/>
          <w:iCs/>
        </w:rPr>
        <w:t>Pandas</w:t>
      </w:r>
    </w:p>
    <w:p w14:paraId="4CDD9D27" w14:textId="25002C0F" w:rsidR="006921C1" w:rsidRPr="005522F2" w:rsidRDefault="006921C1" w:rsidP="00853D4B">
      <w:pPr>
        <w:spacing w:after="0" w:line="480" w:lineRule="auto"/>
        <w:jc w:val="both"/>
        <w:rPr>
          <w:rFonts w:ascii="Arial" w:hAnsi="Arial" w:cs="Arial"/>
        </w:rPr>
      </w:pPr>
      <w:r w:rsidRPr="005522F2">
        <w:rPr>
          <w:rFonts w:ascii="Arial" w:hAnsi="Arial" w:cs="Arial"/>
          <w:b/>
          <w:bCs/>
          <w:i/>
          <w:iCs/>
        </w:rPr>
        <w:tab/>
      </w:r>
      <w:r w:rsidRPr="005522F2">
        <w:rPr>
          <w:rFonts w:ascii="Arial" w:hAnsi="Arial" w:cs="Arial"/>
        </w:rPr>
        <w:t>The Pandas library was used to load data, create dataframes, export dataframes to csv files, describe the data, count values, check data sparsity, and create binary dummy variables.</w:t>
      </w:r>
    </w:p>
    <w:p w14:paraId="7072F5DE" w14:textId="5AE6D7FB" w:rsidR="006921C1" w:rsidRPr="005522F2" w:rsidRDefault="006921C1" w:rsidP="003B3C12">
      <w:pPr>
        <w:spacing w:after="0" w:line="480" w:lineRule="auto"/>
        <w:rPr>
          <w:rFonts w:ascii="Arial" w:hAnsi="Arial" w:cs="Arial"/>
          <w:b/>
          <w:bCs/>
          <w:i/>
          <w:iCs/>
        </w:rPr>
      </w:pPr>
      <w:r w:rsidRPr="005522F2">
        <w:rPr>
          <w:rFonts w:ascii="Arial" w:hAnsi="Arial" w:cs="Arial"/>
          <w:b/>
          <w:bCs/>
          <w:i/>
          <w:iCs/>
        </w:rPr>
        <w:t>NumPy</w:t>
      </w:r>
    </w:p>
    <w:p w14:paraId="66D4FEFC" w14:textId="788AD36C" w:rsidR="006921C1" w:rsidRPr="005522F2" w:rsidRDefault="006921C1" w:rsidP="00853D4B">
      <w:pPr>
        <w:spacing w:after="0" w:line="480" w:lineRule="auto"/>
        <w:jc w:val="both"/>
        <w:rPr>
          <w:rFonts w:ascii="Arial" w:hAnsi="Arial" w:cs="Arial"/>
        </w:rPr>
      </w:pPr>
      <w:r w:rsidRPr="005522F2">
        <w:rPr>
          <w:rFonts w:ascii="Arial" w:hAnsi="Arial" w:cs="Arial"/>
          <w:b/>
          <w:bCs/>
          <w:i/>
          <w:iCs/>
        </w:rPr>
        <w:tab/>
      </w:r>
      <w:r w:rsidRPr="005522F2">
        <w:rPr>
          <w:rFonts w:ascii="Arial" w:hAnsi="Arial" w:cs="Arial"/>
        </w:rPr>
        <w:t>The NumPy library was used to transform dataframes to arrays, reshape arrays, and set the random seed for reproducible results.</w:t>
      </w:r>
    </w:p>
    <w:p w14:paraId="657B8C4F" w14:textId="1C8A08A1" w:rsidR="006921C1" w:rsidRPr="005522F2" w:rsidRDefault="006921C1" w:rsidP="003B3C12">
      <w:pPr>
        <w:spacing w:after="0" w:line="480" w:lineRule="auto"/>
        <w:rPr>
          <w:rFonts w:ascii="Arial" w:hAnsi="Arial" w:cs="Arial"/>
          <w:b/>
          <w:bCs/>
          <w:i/>
          <w:iCs/>
        </w:rPr>
      </w:pPr>
      <w:r w:rsidRPr="005522F2">
        <w:rPr>
          <w:rFonts w:ascii="Arial" w:hAnsi="Arial" w:cs="Arial"/>
          <w:b/>
          <w:bCs/>
          <w:i/>
          <w:iCs/>
        </w:rPr>
        <w:t>Gzip</w:t>
      </w:r>
    </w:p>
    <w:p w14:paraId="7679C3E7" w14:textId="6E8296CA" w:rsidR="006921C1" w:rsidRPr="005522F2" w:rsidRDefault="006921C1" w:rsidP="003B3C12">
      <w:pPr>
        <w:spacing w:after="0" w:line="480" w:lineRule="auto"/>
        <w:rPr>
          <w:rFonts w:ascii="Arial" w:hAnsi="Arial" w:cs="Arial"/>
        </w:rPr>
      </w:pPr>
      <w:r w:rsidRPr="005522F2">
        <w:rPr>
          <w:rFonts w:ascii="Arial" w:hAnsi="Arial" w:cs="Arial"/>
          <w:b/>
          <w:bCs/>
          <w:i/>
          <w:iCs/>
        </w:rPr>
        <w:tab/>
      </w:r>
      <w:r w:rsidRPr="005522F2">
        <w:rPr>
          <w:rFonts w:ascii="Arial" w:hAnsi="Arial" w:cs="Arial"/>
        </w:rPr>
        <w:t>The Gzip library was used to extract the csv file from the downloaded raw .gz file.</w:t>
      </w:r>
    </w:p>
    <w:p w14:paraId="42FA312A" w14:textId="273F955D" w:rsidR="006921C1" w:rsidRPr="005522F2" w:rsidRDefault="006921C1" w:rsidP="003B3C12">
      <w:pPr>
        <w:spacing w:after="0" w:line="480" w:lineRule="auto"/>
        <w:rPr>
          <w:rFonts w:ascii="Arial" w:hAnsi="Arial" w:cs="Arial"/>
          <w:b/>
          <w:bCs/>
          <w:i/>
          <w:iCs/>
        </w:rPr>
      </w:pPr>
      <w:r w:rsidRPr="005522F2">
        <w:rPr>
          <w:rFonts w:ascii="Arial" w:hAnsi="Arial" w:cs="Arial"/>
          <w:b/>
          <w:bCs/>
          <w:i/>
          <w:iCs/>
        </w:rPr>
        <w:t>Shutil</w:t>
      </w:r>
    </w:p>
    <w:p w14:paraId="4D51E168" w14:textId="4C3438E4" w:rsidR="006921C1" w:rsidRPr="005522F2" w:rsidRDefault="006921C1" w:rsidP="003B3C12">
      <w:pPr>
        <w:spacing w:after="0" w:line="480" w:lineRule="auto"/>
        <w:rPr>
          <w:rFonts w:ascii="Arial" w:hAnsi="Arial" w:cs="Arial"/>
        </w:rPr>
      </w:pPr>
      <w:r w:rsidRPr="005522F2">
        <w:rPr>
          <w:rFonts w:ascii="Arial" w:hAnsi="Arial" w:cs="Arial"/>
          <w:b/>
          <w:bCs/>
          <w:i/>
          <w:iCs/>
        </w:rPr>
        <w:tab/>
      </w:r>
      <w:r w:rsidRPr="005522F2">
        <w:rPr>
          <w:rFonts w:ascii="Arial" w:hAnsi="Arial" w:cs="Arial"/>
        </w:rPr>
        <w:t>The Shutil library was used to extract the csv file from the downloaded raw .gz file.</w:t>
      </w:r>
    </w:p>
    <w:p w14:paraId="257FB01A" w14:textId="22DFBF51" w:rsidR="006921C1" w:rsidRPr="005522F2" w:rsidRDefault="006921C1" w:rsidP="003B3C12">
      <w:pPr>
        <w:spacing w:after="0" w:line="480" w:lineRule="auto"/>
        <w:rPr>
          <w:rFonts w:ascii="Arial" w:hAnsi="Arial" w:cs="Arial"/>
          <w:b/>
          <w:bCs/>
          <w:i/>
          <w:iCs/>
        </w:rPr>
      </w:pPr>
      <w:r w:rsidRPr="005522F2">
        <w:rPr>
          <w:rFonts w:ascii="Arial" w:hAnsi="Arial" w:cs="Arial"/>
          <w:b/>
          <w:bCs/>
          <w:i/>
          <w:iCs/>
        </w:rPr>
        <w:t>KNNImputer</w:t>
      </w:r>
    </w:p>
    <w:p w14:paraId="7CBB4AAF" w14:textId="6D470D15" w:rsidR="006921C1" w:rsidRPr="005522F2" w:rsidRDefault="006921C1" w:rsidP="00853D4B">
      <w:pPr>
        <w:spacing w:after="0" w:line="480" w:lineRule="auto"/>
        <w:jc w:val="both"/>
        <w:rPr>
          <w:rFonts w:ascii="Arial" w:hAnsi="Arial" w:cs="Arial"/>
        </w:rPr>
      </w:pPr>
      <w:r w:rsidRPr="005522F2">
        <w:rPr>
          <w:rFonts w:ascii="Arial" w:hAnsi="Arial" w:cs="Arial"/>
          <w:b/>
          <w:bCs/>
          <w:i/>
          <w:iCs/>
        </w:rPr>
        <w:tab/>
      </w:r>
      <w:r w:rsidRPr="005522F2">
        <w:rPr>
          <w:rFonts w:ascii="Arial" w:hAnsi="Arial" w:cs="Arial"/>
        </w:rPr>
        <w:t>KNNImputer is a function from sklearn.impute. It was used to impute missing values in categorical and continuous features.</w:t>
      </w:r>
    </w:p>
    <w:p w14:paraId="696E9483" w14:textId="59CDD2EB" w:rsidR="006921C1" w:rsidRPr="005522F2" w:rsidRDefault="006921C1" w:rsidP="003B3C12">
      <w:pPr>
        <w:spacing w:after="0" w:line="480" w:lineRule="auto"/>
        <w:rPr>
          <w:rFonts w:ascii="Arial" w:hAnsi="Arial" w:cs="Arial"/>
          <w:b/>
          <w:bCs/>
          <w:i/>
          <w:iCs/>
        </w:rPr>
      </w:pPr>
      <w:r w:rsidRPr="005522F2">
        <w:rPr>
          <w:rFonts w:ascii="Arial" w:hAnsi="Arial" w:cs="Arial"/>
          <w:b/>
          <w:bCs/>
          <w:i/>
          <w:iCs/>
        </w:rPr>
        <w:t>Re</w:t>
      </w:r>
    </w:p>
    <w:p w14:paraId="4821579D" w14:textId="5DF6E656" w:rsidR="006921C1" w:rsidRPr="005522F2" w:rsidRDefault="006921C1" w:rsidP="00853D4B">
      <w:pPr>
        <w:spacing w:after="0" w:line="480" w:lineRule="auto"/>
        <w:jc w:val="both"/>
        <w:rPr>
          <w:rFonts w:ascii="Arial" w:hAnsi="Arial" w:cs="Arial"/>
        </w:rPr>
      </w:pPr>
      <w:r w:rsidRPr="005522F2">
        <w:rPr>
          <w:rFonts w:ascii="Arial" w:hAnsi="Arial" w:cs="Arial"/>
          <w:b/>
          <w:bCs/>
          <w:i/>
          <w:iCs/>
        </w:rPr>
        <w:tab/>
      </w:r>
      <w:r w:rsidRPr="005522F2">
        <w:rPr>
          <w:rFonts w:ascii="Arial" w:hAnsi="Arial" w:cs="Arial"/>
        </w:rPr>
        <w:t xml:space="preserve">The Re, or Regular Expression, library was used to remove symbols in the process of converting text </w:t>
      </w:r>
      <w:r w:rsidR="002940A0" w:rsidRPr="005522F2">
        <w:rPr>
          <w:rFonts w:ascii="Arial" w:hAnsi="Arial" w:cs="Arial"/>
        </w:rPr>
        <w:t xml:space="preserve">and currency </w:t>
      </w:r>
      <w:r w:rsidRPr="005522F2">
        <w:rPr>
          <w:rFonts w:ascii="Arial" w:hAnsi="Arial" w:cs="Arial"/>
        </w:rPr>
        <w:t>columns to float</w:t>
      </w:r>
      <w:r w:rsidR="002940A0" w:rsidRPr="005522F2">
        <w:rPr>
          <w:rFonts w:ascii="Arial" w:hAnsi="Arial" w:cs="Arial"/>
        </w:rPr>
        <w:t>s.</w:t>
      </w:r>
    </w:p>
    <w:p w14:paraId="13E9B507" w14:textId="63EF5891" w:rsidR="006921C1" w:rsidRPr="005522F2" w:rsidRDefault="006921C1" w:rsidP="003B3C12">
      <w:pPr>
        <w:spacing w:after="0" w:line="480" w:lineRule="auto"/>
        <w:rPr>
          <w:rFonts w:ascii="Arial" w:hAnsi="Arial" w:cs="Arial"/>
          <w:b/>
          <w:bCs/>
          <w:i/>
          <w:iCs/>
        </w:rPr>
      </w:pPr>
      <w:r w:rsidRPr="005522F2">
        <w:rPr>
          <w:rFonts w:ascii="Arial" w:hAnsi="Arial" w:cs="Arial"/>
          <w:b/>
          <w:bCs/>
          <w:i/>
          <w:iCs/>
        </w:rPr>
        <w:t>Seaborn</w:t>
      </w:r>
    </w:p>
    <w:p w14:paraId="70259F05" w14:textId="5CCC3A46" w:rsidR="002940A0" w:rsidRPr="005522F2" w:rsidRDefault="002940A0" w:rsidP="003B3C12">
      <w:pPr>
        <w:spacing w:after="0" w:line="480" w:lineRule="auto"/>
        <w:rPr>
          <w:rFonts w:ascii="Arial" w:hAnsi="Arial" w:cs="Arial"/>
        </w:rPr>
      </w:pPr>
      <w:r w:rsidRPr="005522F2">
        <w:rPr>
          <w:rFonts w:ascii="Arial" w:hAnsi="Arial" w:cs="Arial"/>
          <w:b/>
          <w:bCs/>
          <w:i/>
          <w:iCs/>
        </w:rPr>
        <w:tab/>
      </w:r>
      <w:r w:rsidRPr="005522F2">
        <w:rPr>
          <w:rFonts w:ascii="Arial" w:hAnsi="Arial" w:cs="Arial"/>
        </w:rPr>
        <w:t>The Seaborn library was used to plot the correlation heatmap of the data.</w:t>
      </w:r>
    </w:p>
    <w:p w14:paraId="3F61291A" w14:textId="21E486DE" w:rsidR="006921C1" w:rsidRPr="005522F2" w:rsidRDefault="006921C1" w:rsidP="003B3C12">
      <w:pPr>
        <w:spacing w:after="0" w:line="480" w:lineRule="auto"/>
        <w:rPr>
          <w:rFonts w:ascii="Arial" w:hAnsi="Arial" w:cs="Arial"/>
          <w:b/>
          <w:bCs/>
          <w:i/>
          <w:iCs/>
        </w:rPr>
      </w:pPr>
      <w:r w:rsidRPr="005522F2">
        <w:rPr>
          <w:rFonts w:ascii="Arial" w:hAnsi="Arial" w:cs="Arial"/>
          <w:b/>
          <w:bCs/>
          <w:i/>
          <w:iCs/>
        </w:rPr>
        <w:t>Normalize</w:t>
      </w:r>
    </w:p>
    <w:p w14:paraId="5716BAA7" w14:textId="101A95A1" w:rsidR="002940A0" w:rsidRPr="005522F2" w:rsidRDefault="002940A0" w:rsidP="00853D4B">
      <w:pPr>
        <w:spacing w:after="0" w:line="480" w:lineRule="auto"/>
        <w:jc w:val="both"/>
        <w:rPr>
          <w:rFonts w:ascii="Arial" w:hAnsi="Arial" w:cs="Arial"/>
        </w:rPr>
      </w:pPr>
      <w:r w:rsidRPr="005522F2">
        <w:rPr>
          <w:rFonts w:ascii="Arial" w:hAnsi="Arial" w:cs="Arial"/>
          <w:b/>
          <w:bCs/>
          <w:i/>
          <w:iCs/>
        </w:rPr>
        <w:tab/>
      </w:r>
      <w:r w:rsidRPr="005522F2">
        <w:rPr>
          <w:rFonts w:ascii="Arial" w:hAnsi="Arial" w:cs="Arial"/>
        </w:rPr>
        <w:t>Normalize is a function from sklearn.preprocessing. It was used to normalize the dataset at the</w:t>
      </w:r>
      <w:r w:rsidR="00853D4B" w:rsidRPr="005522F2">
        <w:rPr>
          <w:rFonts w:ascii="Arial" w:hAnsi="Arial" w:cs="Arial"/>
        </w:rPr>
        <w:t xml:space="preserve"> dataset</w:t>
      </w:r>
      <w:r w:rsidRPr="005522F2">
        <w:rPr>
          <w:rFonts w:ascii="Arial" w:hAnsi="Arial" w:cs="Arial"/>
        </w:rPr>
        <w:t xml:space="preserve"> grain level rather than at </w:t>
      </w:r>
      <w:r w:rsidR="00853D4B" w:rsidRPr="005522F2">
        <w:rPr>
          <w:rFonts w:ascii="Arial" w:hAnsi="Arial" w:cs="Arial"/>
        </w:rPr>
        <w:t xml:space="preserve">the </w:t>
      </w:r>
      <w:r w:rsidRPr="005522F2">
        <w:rPr>
          <w:rFonts w:ascii="Arial" w:hAnsi="Arial" w:cs="Arial"/>
        </w:rPr>
        <w:t>column level.</w:t>
      </w:r>
    </w:p>
    <w:p w14:paraId="4039409D" w14:textId="21539BD2" w:rsidR="006921C1" w:rsidRPr="005522F2" w:rsidRDefault="006921C1" w:rsidP="003B3C12">
      <w:pPr>
        <w:spacing w:after="0" w:line="480" w:lineRule="auto"/>
        <w:rPr>
          <w:rFonts w:ascii="Arial" w:hAnsi="Arial" w:cs="Arial"/>
          <w:b/>
          <w:bCs/>
          <w:i/>
          <w:iCs/>
        </w:rPr>
      </w:pPr>
      <w:r w:rsidRPr="005522F2">
        <w:rPr>
          <w:rFonts w:ascii="Arial" w:hAnsi="Arial" w:cs="Arial"/>
          <w:b/>
          <w:bCs/>
          <w:i/>
          <w:iCs/>
        </w:rPr>
        <w:t>LinearRegression</w:t>
      </w:r>
    </w:p>
    <w:p w14:paraId="1F8D9990" w14:textId="59B6E5DC" w:rsidR="002940A0" w:rsidRPr="005522F2" w:rsidRDefault="002940A0" w:rsidP="00853D4B">
      <w:pPr>
        <w:spacing w:after="0" w:line="480" w:lineRule="auto"/>
        <w:jc w:val="both"/>
        <w:rPr>
          <w:rFonts w:ascii="Arial" w:hAnsi="Arial" w:cs="Arial"/>
        </w:rPr>
      </w:pPr>
      <w:r w:rsidRPr="005522F2">
        <w:rPr>
          <w:rFonts w:ascii="Arial" w:hAnsi="Arial" w:cs="Arial"/>
          <w:b/>
          <w:bCs/>
          <w:i/>
          <w:iCs/>
        </w:rPr>
        <w:tab/>
      </w:r>
      <w:r w:rsidRPr="005522F2">
        <w:rPr>
          <w:rFonts w:ascii="Arial" w:hAnsi="Arial" w:cs="Arial"/>
        </w:rPr>
        <w:t xml:space="preserve">LinearRegression is a function from sklearn.linear_model. It was used in the Feature Selection process </w:t>
      </w:r>
      <w:r w:rsidR="00853D4B" w:rsidRPr="005522F2">
        <w:rPr>
          <w:rFonts w:ascii="Arial" w:hAnsi="Arial" w:cs="Arial"/>
        </w:rPr>
        <w:t>to instantiate the LinearRegression estimator.</w:t>
      </w:r>
    </w:p>
    <w:p w14:paraId="1E14BB42" w14:textId="77777777" w:rsidR="00853D4B" w:rsidRPr="005522F2" w:rsidRDefault="00853D4B" w:rsidP="003B3C12">
      <w:pPr>
        <w:spacing w:after="0" w:line="480" w:lineRule="auto"/>
        <w:rPr>
          <w:rFonts w:ascii="Arial" w:hAnsi="Arial" w:cs="Arial"/>
          <w:b/>
          <w:bCs/>
          <w:i/>
          <w:iCs/>
        </w:rPr>
      </w:pPr>
    </w:p>
    <w:p w14:paraId="5B0B7448" w14:textId="589D1AA9" w:rsidR="006921C1" w:rsidRPr="005522F2" w:rsidRDefault="006921C1" w:rsidP="003B3C12">
      <w:pPr>
        <w:spacing w:after="0" w:line="480" w:lineRule="auto"/>
        <w:rPr>
          <w:rFonts w:ascii="Arial" w:hAnsi="Arial" w:cs="Arial"/>
          <w:b/>
          <w:bCs/>
          <w:i/>
          <w:iCs/>
        </w:rPr>
      </w:pPr>
      <w:r w:rsidRPr="005522F2">
        <w:rPr>
          <w:rFonts w:ascii="Arial" w:hAnsi="Arial" w:cs="Arial"/>
          <w:b/>
          <w:bCs/>
          <w:i/>
          <w:iCs/>
        </w:rPr>
        <w:lastRenderedPageBreak/>
        <w:t>SequentialFeatureSelector</w:t>
      </w:r>
    </w:p>
    <w:p w14:paraId="44A61C3C" w14:textId="2E799272" w:rsidR="002940A0" w:rsidRPr="005522F2" w:rsidRDefault="002940A0" w:rsidP="00853D4B">
      <w:pPr>
        <w:spacing w:after="0" w:line="480" w:lineRule="auto"/>
        <w:jc w:val="both"/>
        <w:rPr>
          <w:rFonts w:ascii="Arial" w:hAnsi="Arial" w:cs="Arial"/>
        </w:rPr>
      </w:pPr>
      <w:r w:rsidRPr="005522F2">
        <w:rPr>
          <w:rFonts w:ascii="Arial" w:hAnsi="Arial" w:cs="Arial"/>
          <w:b/>
          <w:bCs/>
          <w:i/>
          <w:iCs/>
        </w:rPr>
        <w:tab/>
      </w:r>
      <w:r w:rsidRPr="005522F2">
        <w:rPr>
          <w:rFonts w:ascii="Arial" w:hAnsi="Arial" w:cs="Arial"/>
        </w:rPr>
        <w:t>SequentialFeatureSelector is a function from sklearn.feature_selection. It was used to perform Forward Stepwise Regression for feature selection.</w:t>
      </w:r>
    </w:p>
    <w:p w14:paraId="6AE00C07" w14:textId="67E101A8" w:rsidR="006921C1" w:rsidRPr="005522F2" w:rsidRDefault="006921C1" w:rsidP="003B3C12">
      <w:pPr>
        <w:spacing w:after="0" w:line="480" w:lineRule="auto"/>
        <w:rPr>
          <w:rFonts w:ascii="Arial" w:hAnsi="Arial" w:cs="Arial"/>
          <w:b/>
          <w:bCs/>
          <w:i/>
          <w:iCs/>
        </w:rPr>
      </w:pPr>
      <w:r w:rsidRPr="005522F2">
        <w:rPr>
          <w:rFonts w:ascii="Arial" w:hAnsi="Arial" w:cs="Arial"/>
          <w:b/>
          <w:bCs/>
          <w:i/>
          <w:iCs/>
        </w:rPr>
        <w:t>Variance_Inflation_Factor</w:t>
      </w:r>
    </w:p>
    <w:p w14:paraId="27EC0FA9" w14:textId="443C35E4" w:rsidR="00014ED0" w:rsidRPr="005522F2" w:rsidRDefault="002940A0" w:rsidP="00771961">
      <w:pPr>
        <w:spacing w:after="0" w:line="480" w:lineRule="auto"/>
        <w:jc w:val="both"/>
        <w:rPr>
          <w:rFonts w:ascii="Arial" w:hAnsi="Arial" w:cs="Arial"/>
        </w:rPr>
      </w:pPr>
      <w:r w:rsidRPr="005522F2">
        <w:rPr>
          <w:rFonts w:ascii="Arial" w:hAnsi="Arial" w:cs="Arial"/>
          <w:b/>
          <w:bCs/>
        </w:rPr>
        <w:tab/>
      </w:r>
      <w:r w:rsidR="000E5663" w:rsidRPr="005522F2">
        <w:rPr>
          <w:rFonts w:ascii="Arial" w:hAnsi="Arial" w:cs="Arial"/>
        </w:rPr>
        <w:t>Variance_Inflation_Factor is a function from statsmodels.stats.outliers_influence. It was used to detect, remove, and minimize multicollinearity among the features.</w:t>
      </w:r>
    </w:p>
    <w:p w14:paraId="4D3820A3" w14:textId="796A4CBD" w:rsidR="00B603EB" w:rsidRPr="005522F2" w:rsidRDefault="009E4A46" w:rsidP="003B3C12">
      <w:pPr>
        <w:spacing w:after="0" w:line="480" w:lineRule="auto"/>
        <w:rPr>
          <w:rFonts w:ascii="Arial" w:hAnsi="Arial" w:cs="Arial"/>
          <w:b/>
          <w:bCs/>
        </w:rPr>
      </w:pPr>
      <w:r w:rsidRPr="005522F2">
        <w:rPr>
          <w:rFonts w:ascii="Arial" w:hAnsi="Arial" w:cs="Arial"/>
          <w:b/>
          <w:bCs/>
        </w:rPr>
        <w:t>Justification of Tools and Techniques</w:t>
      </w:r>
    </w:p>
    <w:p w14:paraId="1AFA67F9" w14:textId="4870262F" w:rsidR="009E4A46" w:rsidRPr="005522F2" w:rsidRDefault="00903A95" w:rsidP="00A31E22">
      <w:pPr>
        <w:spacing w:after="0" w:line="480" w:lineRule="auto"/>
        <w:ind w:firstLine="720"/>
        <w:jc w:val="both"/>
        <w:rPr>
          <w:rFonts w:ascii="Arial" w:hAnsi="Arial" w:cs="Arial"/>
        </w:rPr>
      </w:pPr>
      <w:r w:rsidRPr="005522F2">
        <w:rPr>
          <w:rFonts w:ascii="Arial" w:hAnsi="Arial" w:cs="Arial"/>
        </w:rPr>
        <w:t xml:space="preserve">According to Brownlee, </w:t>
      </w:r>
      <w:r w:rsidRPr="005522F2">
        <w:rPr>
          <w:rFonts w:ascii="Arial" w:hAnsi="Arial" w:cs="Arial"/>
        </w:rPr>
        <w:t>“Datasets may have missing values, and this can cause problems for many machine learning algorithms” (Brownlee, 2020). In preliminary exploratory data analysis, over half of the 32,241 observations have at least one feature with a missing value. Rather than remove half of the observations, th</w:t>
      </w:r>
      <w:r w:rsidRPr="005522F2">
        <w:rPr>
          <w:rFonts w:ascii="Arial" w:hAnsi="Arial" w:cs="Arial"/>
        </w:rPr>
        <w:t>is</w:t>
      </w:r>
      <w:r w:rsidRPr="005522F2">
        <w:rPr>
          <w:rFonts w:ascii="Arial" w:hAnsi="Arial" w:cs="Arial"/>
        </w:rPr>
        <w:t xml:space="preserve"> study </w:t>
      </w:r>
      <w:r w:rsidRPr="005522F2">
        <w:rPr>
          <w:rFonts w:ascii="Arial" w:hAnsi="Arial" w:cs="Arial"/>
        </w:rPr>
        <w:t>utilizes the</w:t>
      </w:r>
      <w:r w:rsidRPr="005522F2">
        <w:rPr>
          <w:rFonts w:ascii="Arial" w:hAnsi="Arial" w:cs="Arial"/>
        </w:rPr>
        <w:t xml:space="preserve"> KNN algorithm to impute missing values. In his 2020 paper “kNN Imputation for Missing Values in Machine Learning”, Brownlee states that “the k-nearest neighbor (KNN) algorithm has proven to be generally effective” at predicting and imputing missing values (Brownlee, 2020). This imputation will account for both categorical and continuous variables.</w:t>
      </w:r>
    </w:p>
    <w:p w14:paraId="1175B829" w14:textId="233C1CCE" w:rsidR="0065609A" w:rsidRPr="005522F2" w:rsidRDefault="0065609A" w:rsidP="00771961">
      <w:pPr>
        <w:spacing w:after="0" w:line="480" w:lineRule="auto"/>
        <w:ind w:firstLine="720"/>
        <w:jc w:val="both"/>
        <w:rPr>
          <w:rFonts w:ascii="Arial" w:hAnsi="Arial" w:cs="Arial"/>
        </w:rPr>
      </w:pPr>
      <w:r w:rsidRPr="005522F2">
        <w:rPr>
          <w:rFonts w:ascii="Arial" w:hAnsi="Arial" w:cs="Arial"/>
        </w:rPr>
        <w:t xml:space="preserve">Removal of multicollinearity is an assumption of Multiple Linear Regression models. According to Jong Hae Kim, “Diagnostic tools of multicollinearity include the variance inflation factor (VIF)” (Kim 2019). This study utilizes VIF with a threshold of 10 to reduce multicollinearity among the predictor variables. </w:t>
      </w:r>
    </w:p>
    <w:p w14:paraId="3F9F5BE7" w14:textId="0587521F" w:rsidR="00903A95" w:rsidRPr="005522F2" w:rsidRDefault="009E4A46" w:rsidP="009E4A46">
      <w:pPr>
        <w:spacing w:after="0" w:line="480" w:lineRule="auto"/>
        <w:rPr>
          <w:rFonts w:ascii="Arial" w:hAnsi="Arial" w:cs="Arial"/>
        </w:rPr>
      </w:pPr>
      <w:r w:rsidRPr="005522F2">
        <w:rPr>
          <w:rFonts w:ascii="Arial" w:hAnsi="Arial" w:cs="Arial"/>
          <w:b/>
          <w:bCs/>
          <w:i/>
          <w:iCs/>
        </w:rPr>
        <w:t>Advantages and Disadvantages of Tools and Techniques</w:t>
      </w:r>
      <w:r w:rsidR="00903A95" w:rsidRPr="005522F2">
        <w:rPr>
          <w:rFonts w:ascii="Arial" w:hAnsi="Arial" w:cs="Arial"/>
        </w:rPr>
        <w:t xml:space="preserve"> </w:t>
      </w:r>
    </w:p>
    <w:p w14:paraId="3BB544F3" w14:textId="079A7134" w:rsidR="00903A95" w:rsidRPr="005522F2" w:rsidRDefault="00903A95" w:rsidP="00A31E22">
      <w:pPr>
        <w:spacing w:after="0" w:line="480" w:lineRule="auto"/>
        <w:ind w:firstLine="720"/>
        <w:jc w:val="both"/>
        <w:rPr>
          <w:rFonts w:ascii="Arial" w:hAnsi="Arial" w:cs="Arial"/>
          <w:b/>
          <w:bCs/>
        </w:rPr>
      </w:pPr>
      <w:r w:rsidRPr="005522F2">
        <w:rPr>
          <w:rFonts w:ascii="Arial" w:hAnsi="Arial" w:cs="Arial"/>
        </w:rPr>
        <w:t>Advantages of using KNN Imputer would be the ease of the default hyper-parameters</w:t>
      </w:r>
      <w:r w:rsidR="0065609A" w:rsidRPr="005522F2">
        <w:rPr>
          <w:rFonts w:ascii="Arial" w:hAnsi="Arial" w:cs="Arial"/>
        </w:rPr>
        <w:t xml:space="preserve">, </w:t>
      </w:r>
      <w:r w:rsidRPr="005522F2">
        <w:rPr>
          <w:rFonts w:ascii="Arial" w:hAnsi="Arial" w:cs="Arial"/>
        </w:rPr>
        <w:t>how it uses an algorithm to impute missing values based on the nearest neighbors</w:t>
      </w:r>
      <w:r w:rsidR="0065609A" w:rsidRPr="005522F2">
        <w:rPr>
          <w:rFonts w:ascii="Arial" w:hAnsi="Arial" w:cs="Arial"/>
        </w:rPr>
        <w:t xml:space="preserve">, and </w:t>
      </w:r>
      <w:r w:rsidR="00A31E22" w:rsidRPr="005522F2">
        <w:rPr>
          <w:rFonts w:ascii="Arial" w:hAnsi="Arial" w:cs="Arial"/>
        </w:rPr>
        <w:t>there are no assumptions about the data needed.</w:t>
      </w:r>
      <w:r w:rsidRPr="005522F2">
        <w:rPr>
          <w:rFonts w:ascii="Arial" w:hAnsi="Arial" w:cs="Arial"/>
        </w:rPr>
        <w:t xml:space="preserve"> The resulting missing values </w:t>
      </w:r>
      <w:r w:rsidR="00A31E22" w:rsidRPr="005522F2">
        <w:rPr>
          <w:rFonts w:ascii="Arial" w:hAnsi="Arial" w:cs="Arial"/>
        </w:rPr>
        <w:t>would be a more accurate</w:t>
      </w:r>
      <w:r w:rsidRPr="005522F2">
        <w:rPr>
          <w:rFonts w:ascii="Arial" w:hAnsi="Arial" w:cs="Arial"/>
        </w:rPr>
        <w:t xml:space="preserve"> imputation over a generic mean value imputation. One disadvantage</w:t>
      </w:r>
      <w:r w:rsidR="0065609A" w:rsidRPr="005522F2">
        <w:rPr>
          <w:rFonts w:ascii="Arial" w:hAnsi="Arial" w:cs="Arial"/>
        </w:rPr>
        <w:t xml:space="preserve"> would be </w:t>
      </w:r>
      <w:r w:rsidR="00A31E22" w:rsidRPr="005522F2">
        <w:rPr>
          <w:rFonts w:ascii="Arial" w:hAnsi="Arial" w:cs="Arial"/>
        </w:rPr>
        <w:t>that with the large amount of data processed, it is computationally expensive. The KNN Imputation stage takes a few minutes to run.</w:t>
      </w:r>
    </w:p>
    <w:p w14:paraId="6F3D037F" w14:textId="18313371" w:rsidR="00B603EB" w:rsidRPr="005522F2" w:rsidRDefault="00B603EB" w:rsidP="003B3C12">
      <w:pPr>
        <w:spacing w:after="0" w:line="480" w:lineRule="auto"/>
        <w:jc w:val="center"/>
        <w:rPr>
          <w:rFonts w:ascii="Arial" w:hAnsi="Arial" w:cs="Arial"/>
          <w:b/>
          <w:bCs/>
        </w:rPr>
      </w:pPr>
      <w:r w:rsidRPr="005522F2">
        <w:rPr>
          <w:rFonts w:ascii="Arial" w:hAnsi="Arial" w:cs="Arial"/>
          <w:b/>
          <w:bCs/>
        </w:rPr>
        <w:lastRenderedPageBreak/>
        <w:t>Analysis</w:t>
      </w:r>
    </w:p>
    <w:p w14:paraId="328F3DC2" w14:textId="32A81AF8" w:rsidR="00B603EB" w:rsidRPr="005522F2" w:rsidRDefault="009E4A46" w:rsidP="003B3C12">
      <w:pPr>
        <w:spacing w:after="0" w:line="480" w:lineRule="auto"/>
        <w:rPr>
          <w:rFonts w:ascii="Arial" w:hAnsi="Arial" w:cs="Arial"/>
          <w:b/>
          <w:bCs/>
        </w:rPr>
      </w:pPr>
      <w:r w:rsidRPr="005522F2">
        <w:rPr>
          <w:rFonts w:ascii="Arial" w:hAnsi="Arial" w:cs="Arial"/>
          <w:b/>
          <w:bCs/>
        </w:rPr>
        <w:t>Description of Analysis Technique</w:t>
      </w:r>
      <w:r w:rsidR="002D7FEE" w:rsidRPr="005522F2">
        <w:rPr>
          <w:rFonts w:ascii="Arial" w:hAnsi="Arial" w:cs="Arial"/>
          <w:b/>
          <w:bCs/>
        </w:rPr>
        <w:t xml:space="preserve"> and Process</w:t>
      </w:r>
    </w:p>
    <w:p w14:paraId="10C0CA16" w14:textId="41E890CE" w:rsidR="00761497" w:rsidRPr="005522F2" w:rsidRDefault="00530ABE" w:rsidP="002D7FEE">
      <w:pPr>
        <w:spacing w:after="0" w:line="480" w:lineRule="auto"/>
        <w:ind w:firstLine="720"/>
        <w:jc w:val="both"/>
        <w:rPr>
          <w:rFonts w:ascii="Arial" w:hAnsi="Arial" w:cs="Arial"/>
        </w:rPr>
      </w:pPr>
      <w:r w:rsidRPr="005522F2">
        <w:rPr>
          <w:rFonts w:ascii="Arial" w:hAnsi="Arial" w:cs="Arial"/>
        </w:rPr>
        <w:t xml:space="preserve">Python </w:t>
      </w:r>
      <w:r w:rsidR="005B06F9" w:rsidRPr="005522F2">
        <w:rPr>
          <w:rFonts w:ascii="Arial" w:hAnsi="Arial" w:cs="Arial"/>
        </w:rPr>
        <w:t>was used</w:t>
      </w:r>
      <w:r w:rsidRPr="005522F2">
        <w:rPr>
          <w:rFonts w:ascii="Arial" w:hAnsi="Arial" w:cs="Arial"/>
        </w:rPr>
        <w:t xml:space="preserve"> for the creation, exploration, and evaluation of the Multiple Linear Regression model.</w:t>
      </w:r>
      <w:r w:rsidR="002D7FEE" w:rsidRPr="005522F2">
        <w:rPr>
          <w:rFonts w:ascii="Arial" w:hAnsi="Arial" w:cs="Arial"/>
        </w:rPr>
        <w:t xml:space="preserve"> After data cleansing, </w:t>
      </w:r>
      <w:r w:rsidR="002D7FEE" w:rsidRPr="005522F2">
        <w:rPr>
          <w:rFonts w:ascii="Arial" w:hAnsi="Arial" w:cs="Arial"/>
        </w:rPr>
        <w:t>the dataset was randomly split into training and testing sets of 80% and 20% size, respectively. The training set is used in the model fitting phase while the testing set is used in the model evaluation phase.</w:t>
      </w:r>
      <w:r w:rsidR="002D7FEE" w:rsidRPr="005522F2">
        <w:rPr>
          <w:rFonts w:ascii="Arial" w:hAnsi="Arial" w:cs="Arial"/>
        </w:rPr>
        <w:t xml:space="preserve"> </w:t>
      </w:r>
      <w:r w:rsidR="005B06F9" w:rsidRPr="005522F2">
        <w:rPr>
          <w:rFonts w:ascii="Arial" w:hAnsi="Arial" w:cs="Arial"/>
        </w:rPr>
        <w:t xml:space="preserve">Forward </w:t>
      </w:r>
      <w:r w:rsidRPr="005522F2">
        <w:rPr>
          <w:rFonts w:ascii="Arial" w:hAnsi="Arial" w:cs="Arial"/>
        </w:rPr>
        <w:t xml:space="preserve">Stepwise regression </w:t>
      </w:r>
      <w:r w:rsidR="005B06F9" w:rsidRPr="005522F2">
        <w:rPr>
          <w:rFonts w:ascii="Arial" w:hAnsi="Arial" w:cs="Arial"/>
        </w:rPr>
        <w:t>was used</w:t>
      </w:r>
      <w:r w:rsidRPr="005522F2">
        <w:rPr>
          <w:rFonts w:ascii="Arial" w:hAnsi="Arial" w:cs="Arial"/>
        </w:rPr>
        <w:t xml:space="preserve"> to identify the most impactful variables of the dataset on an Airbnb’s rental price.</w:t>
      </w:r>
      <w:r w:rsidR="002D7FEE" w:rsidRPr="005522F2">
        <w:rPr>
          <w:rFonts w:ascii="Arial" w:hAnsi="Arial" w:cs="Arial"/>
        </w:rPr>
        <w:t xml:space="preserve"> There were 29 initial independent variables, excluding the ID field.</w:t>
      </w:r>
      <w:r w:rsidRPr="005522F2">
        <w:rPr>
          <w:rFonts w:ascii="Arial" w:hAnsi="Arial" w:cs="Arial"/>
        </w:rPr>
        <w:t xml:space="preserve"> </w:t>
      </w:r>
      <w:r w:rsidR="002D7FEE" w:rsidRPr="005522F2">
        <w:rPr>
          <w:rFonts w:ascii="Arial" w:hAnsi="Arial" w:cs="Arial"/>
        </w:rPr>
        <w:t>Forward Stepwise regression built a Linear Regression model by adding one variable at a time based on the explained variance. Without any restrictions on the number of variables to include, the Forward Stepwise Regression selected 10 independent variables. The</w:t>
      </w:r>
      <w:r w:rsidR="002D7FEE" w:rsidRPr="005522F2">
        <w:rPr>
          <w:rFonts w:ascii="Arial" w:hAnsi="Arial" w:cs="Arial"/>
        </w:rPr>
        <w:t xml:space="preserve"> Multiple Linear Regression model uses </w:t>
      </w:r>
      <w:r w:rsidR="002D7FEE" w:rsidRPr="005522F2">
        <w:rPr>
          <w:rFonts w:ascii="Arial" w:hAnsi="Arial" w:cs="Arial"/>
        </w:rPr>
        <w:t>the 10 independent</w:t>
      </w:r>
      <w:r w:rsidR="002D7FEE" w:rsidRPr="005522F2">
        <w:rPr>
          <w:rFonts w:ascii="Arial" w:hAnsi="Arial" w:cs="Arial"/>
        </w:rPr>
        <w:t xml:space="preserve"> variables to predict the outcome of the Airbnb Rental’s price.</w:t>
      </w:r>
      <w:r w:rsidR="002D7FEE" w:rsidRPr="005522F2">
        <w:rPr>
          <w:rFonts w:ascii="Arial" w:hAnsi="Arial" w:cs="Arial"/>
        </w:rPr>
        <w:t xml:space="preserve"> The resulting model summary indicates that the model and each of the 10 independent variables are statistically significant with a p-value extremely close to zero.</w:t>
      </w:r>
    </w:p>
    <w:p w14:paraId="12080814" w14:textId="77777777" w:rsidR="00761497" w:rsidRPr="005522F2" w:rsidRDefault="00761497">
      <w:pPr>
        <w:rPr>
          <w:rFonts w:ascii="Arial" w:hAnsi="Arial" w:cs="Arial"/>
        </w:rPr>
      </w:pPr>
      <w:r w:rsidRPr="005522F2">
        <w:rPr>
          <w:rFonts w:ascii="Arial" w:hAnsi="Arial" w:cs="Arial"/>
        </w:rPr>
        <w:br w:type="page"/>
      </w:r>
    </w:p>
    <w:p w14:paraId="08D8727E" w14:textId="104E23C9" w:rsidR="00546771" w:rsidRPr="005522F2" w:rsidRDefault="002D7FEE" w:rsidP="003B3C12">
      <w:pPr>
        <w:spacing w:after="0" w:line="480" w:lineRule="auto"/>
        <w:rPr>
          <w:rFonts w:ascii="Arial" w:hAnsi="Arial" w:cs="Arial"/>
          <w:b/>
          <w:bCs/>
          <w:i/>
          <w:iCs/>
        </w:rPr>
      </w:pPr>
      <w:r w:rsidRPr="005522F2">
        <w:rPr>
          <w:rFonts w:ascii="Arial" w:hAnsi="Arial" w:cs="Arial"/>
          <w:b/>
          <w:bCs/>
          <w:i/>
          <w:iCs/>
        </w:rPr>
        <w:lastRenderedPageBreak/>
        <w:t>Calculations and Outputs</w:t>
      </w:r>
    </w:p>
    <w:p w14:paraId="202F8C01" w14:textId="4B7E63DE" w:rsidR="00546771" w:rsidRPr="005522F2" w:rsidRDefault="00546771" w:rsidP="00404BF8">
      <w:pPr>
        <w:spacing w:after="0" w:line="480" w:lineRule="auto"/>
        <w:jc w:val="center"/>
        <w:rPr>
          <w:rFonts w:ascii="Arial" w:hAnsi="Arial" w:cs="Arial"/>
          <w:b/>
          <w:bCs/>
        </w:rPr>
      </w:pPr>
      <w:r w:rsidRPr="005522F2">
        <w:rPr>
          <w:rFonts w:ascii="Arial" w:hAnsi="Arial" w:cs="Arial"/>
          <w:noProof/>
        </w:rPr>
        <w:drawing>
          <wp:inline distT="0" distB="0" distL="0" distR="0" wp14:anchorId="4D987F5C" wp14:editId="3E211D79">
            <wp:extent cx="3264196" cy="3154695"/>
            <wp:effectExtent l="0" t="0" r="0" b="762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a:stretch>
                      <a:fillRect/>
                    </a:stretch>
                  </pic:blipFill>
                  <pic:spPr>
                    <a:xfrm>
                      <a:off x="0" y="0"/>
                      <a:ext cx="3305429" cy="3194545"/>
                    </a:xfrm>
                    <a:prstGeom prst="rect">
                      <a:avLst/>
                    </a:prstGeom>
                  </pic:spPr>
                </pic:pic>
              </a:graphicData>
            </a:graphic>
          </wp:inline>
        </w:drawing>
      </w:r>
    </w:p>
    <w:p w14:paraId="4ACA2945" w14:textId="0194C8D7" w:rsidR="00761497" w:rsidRPr="005522F2" w:rsidRDefault="00761497" w:rsidP="00761497">
      <w:pPr>
        <w:spacing w:after="0" w:line="480" w:lineRule="auto"/>
        <w:jc w:val="both"/>
        <w:rPr>
          <w:rFonts w:ascii="Arial" w:hAnsi="Arial" w:cs="Arial"/>
        </w:rPr>
      </w:pPr>
      <w:r w:rsidRPr="005522F2">
        <w:rPr>
          <w:rFonts w:ascii="Arial" w:hAnsi="Arial" w:cs="Arial"/>
          <w:b/>
          <w:bCs/>
        </w:rPr>
        <w:tab/>
      </w:r>
      <w:r w:rsidRPr="005522F2">
        <w:rPr>
          <w:rFonts w:ascii="Arial" w:hAnsi="Arial" w:cs="Arial"/>
        </w:rPr>
        <w:t xml:space="preserve">Please note that the p-value, which </w:t>
      </w:r>
      <w:r w:rsidR="001A649B">
        <w:rPr>
          <w:rFonts w:ascii="Arial" w:hAnsi="Arial" w:cs="Arial"/>
        </w:rPr>
        <w:t xml:space="preserve">is </w:t>
      </w:r>
      <w:r w:rsidRPr="005522F2">
        <w:rPr>
          <w:rFonts w:ascii="Arial" w:hAnsi="Arial" w:cs="Arial"/>
        </w:rPr>
        <w:t>shown as Prob (F-statistic), is 0, statistically significant, in favor of rejecting the null hypothesis. Also, each independent variable has a p</w:t>
      </w:r>
      <w:r w:rsidR="001A649B">
        <w:rPr>
          <w:rFonts w:ascii="Arial" w:hAnsi="Arial" w:cs="Arial"/>
        </w:rPr>
        <w:t>-</w:t>
      </w:r>
      <w:r w:rsidRPr="005522F2">
        <w:rPr>
          <w:rFonts w:ascii="Arial" w:hAnsi="Arial" w:cs="Arial"/>
        </w:rPr>
        <w:t>value under 0.05, which indicates that each independent variable and the constant are statistically significant. The R-Squared and Adjusted R-Squared values are approximately 0.82 or 82% explained variance.</w:t>
      </w:r>
    </w:p>
    <w:p w14:paraId="46E09500" w14:textId="74F10C75" w:rsidR="00761497" w:rsidRPr="005522F2" w:rsidRDefault="00546771" w:rsidP="00761497">
      <w:pPr>
        <w:spacing w:after="0" w:line="480" w:lineRule="auto"/>
        <w:jc w:val="center"/>
        <w:rPr>
          <w:rFonts w:ascii="Arial" w:hAnsi="Arial" w:cs="Arial"/>
          <w:b/>
          <w:bCs/>
        </w:rPr>
      </w:pPr>
      <w:r w:rsidRPr="005522F2">
        <w:rPr>
          <w:rFonts w:ascii="Arial" w:hAnsi="Arial" w:cs="Arial"/>
          <w:noProof/>
        </w:rPr>
        <w:drawing>
          <wp:inline distT="0" distB="0" distL="0" distR="0" wp14:anchorId="0867C60B" wp14:editId="0CE5F885">
            <wp:extent cx="3125344" cy="2291584"/>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3156729" cy="2314596"/>
                    </a:xfrm>
                    <a:prstGeom prst="rect">
                      <a:avLst/>
                    </a:prstGeom>
                  </pic:spPr>
                </pic:pic>
              </a:graphicData>
            </a:graphic>
          </wp:inline>
        </w:drawing>
      </w:r>
    </w:p>
    <w:p w14:paraId="5E77DEC9" w14:textId="269C2D27" w:rsidR="00761497" w:rsidRPr="005522F2" w:rsidRDefault="00761497" w:rsidP="00761497">
      <w:pPr>
        <w:spacing w:after="0" w:line="480" w:lineRule="auto"/>
        <w:jc w:val="both"/>
        <w:rPr>
          <w:rFonts w:ascii="Arial" w:hAnsi="Arial" w:cs="Arial"/>
        </w:rPr>
      </w:pPr>
      <w:r w:rsidRPr="005522F2">
        <w:rPr>
          <w:rFonts w:ascii="Arial" w:hAnsi="Arial" w:cs="Arial"/>
          <w:b/>
          <w:bCs/>
        </w:rPr>
        <w:tab/>
      </w:r>
      <w:r w:rsidRPr="005522F2">
        <w:rPr>
          <w:rFonts w:ascii="Arial" w:hAnsi="Arial" w:cs="Arial"/>
        </w:rPr>
        <w:t xml:space="preserve">Please note the above residual plot of the training set and that the residuals do not appear to be normally distributed. </w:t>
      </w:r>
    </w:p>
    <w:p w14:paraId="2FFFE819" w14:textId="18504C07" w:rsidR="00546771" w:rsidRPr="005522F2" w:rsidRDefault="00546771" w:rsidP="00404BF8">
      <w:pPr>
        <w:spacing w:after="0" w:line="480" w:lineRule="auto"/>
        <w:jc w:val="center"/>
        <w:rPr>
          <w:rFonts w:ascii="Arial" w:hAnsi="Arial" w:cs="Arial"/>
          <w:b/>
          <w:bCs/>
        </w:rPr>
      </w:pPr>
      <w:r w:rsidRPr="005522F2">
        <w:rPr>
          <w:rFonts w:ascii="Arial" w:hAnsi="Arial" w:cs="Arial"/>
          <w:noProof/>
        </w:rPr>
        <w:lastRenderedPageBreak/>
        <w:drawing>
          <wp:inline distT="0" distB="0" distL="0" distR="0" wp14:anchorId="5F7F5775" wp14:editId="04A12451">
            <wp:extent cx="5943600" cy="2583180"/>
            <wp:effectExtent l="0" t="0" r="0" b="762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2"/>
                    <a:stretch>
                      <a:fillRect/>
                    </a:stretch>
                  </pic:blipFill>
                  <pic:spPr>
                    <a:xfrm>
                      <a:off x="0" y="0"/>
                      <a:ext cx="5943600" cy="2583180"/>
                    </a:xfrm>
                    <a:prstGeom prst="rect">
                      <a:avLst/>
                    </a:prstGeom>
                  </pic:spPr>
                </pic:pic>
              </a:graphicData>
            </a:graphic>
          </wp:inline>
        </w:drawing>
      </w:r>
    </w:p>
    <w:p w14:paraId="5B816A07" w14:textId="31AE501F" w:rsidR="00761497" w:rsidRPr="005522F2" w:rsidRDefault="00761497" w:rsidP="00761497">
      <w:pPr>
        <w:spacing w:after="0" w:line="480" w:lineRule="auto"/>
        <w:jc w:val="both"/>
        <w:rPr>
          <w:rFonts w:ascii="Arial" w:hAnsi="Arial" w:cs="Arial"/>
        </w:rPr>
      </w:pPr>
      <w:r w:rsidRPr="005522F2">
        <w:rPr>
          <w:rFonts w:ascii="Arial" w:hAnsi="Arial" w:cs="Arial"/>
          <w:b/>
          <w:bCs/>
        </w:rPr>
        <w:tab/>
      </w:r>
      <w:r w:rsidRPr="005522F2">
        <w:rPr>
          <w:rFonts w:ascii="Arial" w:hAnsi="Arial" w:cs="Arial"/>
        </w:rPr>
        <w:t xml:space="preserve">Please note that the model was evaluated on unseen, unknown data using the metrics of Mean Squared Error and R-Squared. The final model explained about 82% of the variance in Price and had a low Mean Squared Error value of ~0.015. </w:t>
      </w:r>
    </w:p>
    <w:p w14:paraId="17EA5EEA" w14:textId="1428AD81" w:rsidR="00546771" w:rsidRPr="005522F2" w:rsidRDefault="00546771" w:rsidP="00404BF8">
      <w:pPr>
        <w:spacing w:after="0" w:line="480" w:lineRule="auto"/>
        <w:jc w:val="center"/>
        <w:rPr>
          <w:rFonts w:ascii="Arial" w:hAnsi="Arial" w:cs="Arial"/>
          <w:b/>
          <w:bCs/>
        </w:rPr>
      </w:pPr>
      <w:r w:rsidRPr="005522F2">
        <w:rPr>
          <w:rFonts w:ascii="Arial" w:hAnsi="Arial" w:cs="Arial"/>
          <w:noProof/>
        </w:rPr>
        <w:drawing>
          <wp:inline distT="0" distB="0" distL="0" distR="0" wp14:anchorId="5EBA418F" wp14:editId="0B171778">
            <wp:extent cx="4507605" cy="3838206"/>
            <wp:effectExtent l="0" t="0" r="762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3"/>
                    <a:stretch>
                      <a:fillRect/>
                    </a:stretch>
                  </pic:blipFill>
                  <pic:spPr>
                    <a:xfrm>
                      <a:off x="0" y="0"/>
                      <a:ext cx="4523770" cy="3851971"/>
                    </a:xfrm>
                    <a:prstGeom prst="rect">
                      <a:avLst/>
                    </a:prstGeom>
                  </pic:spPr>
                </pic:pic>
              </a:graphicData>
            </a:graphic>
          </wp:inline>
        </w:drawing>
      </w:r>
    </w:p>
    <w:p w14:paraId="7794D98B" w14:textId="355E6C18" w:rsidR="00761497" w:rsidRPr="005522F2" w:rsidRDefault="00761497" w:rsidP="00761497">
      <w:pPr>
        <w:spacing w:after="0" w:line="480" w:lineRule="auto"/>
        <w:ind w:firstLine="720"/>
        <w:jc w:val="both"/>
        <w:rPr>
          <w:rFonts w:ascii="Arial" w:hAnsi="Arial" w:cs="Arial"/>
          <w:b/>
          <w:bCs/>
        </w:rPr>
      </w:pPr>
      <w:r w:rsidRPr="005522F2">
        <w:rPr>
          <w:rFonts w:ascii="Arial" w:hAnsi="Arial" w:cs="Arial"/>
        </w:rPr>
        <w:t xml:space="preserve">Please note the above residual plot </w:t>
      </w:r>
      <w:r w:rsidRPr="005522F2">
        <w:rPr>
          <w:rFonts w:ascii="Arial" w:hAnsi="Arial" w:cs="Arial"/>
        </w:rPr>
        <w:t xml:space="preserve">of the testing set </w:t>
      </w:r>
      <w:r w:rsidRPr="005522F2">
        <w:rPr>
          <w:rFonts w:ascii="Arial" w:hAnsi="Arial" w:cs="Arial"/>
        </w:rPr>
        <w:t>and that the residuals do not appear to be normally distributed.</w:t>
      </w:r>
    </w:p>
    <w:p w14:paraId="6DE8A8F7" w14:textId="47F35BFE" w:rsidR="00B603EB" w:rsidRPr="005522F2" w:rsidRDefault="009E4A46" w:rsidP="003B3C12">
      <w:pPr>
        <w:spacing w:after="0" w:line="480" w:lineRule="auto"/>
        <w:rPr>
          <w:rFonts w:ascii="Arial" w:hAnsi="Arial" w:cs="Arial"/>
          <w:b/>
          <w:bCs/>
        </w:rPr>
      </w:pPr>
      <w:r w:rsidRPr="005522F2">
        <w:rPr>
          <w:rFonts w:ascii="Arial" w:hAnsi="Arial" w:cs="Arial"/>
          <w:b/>
          <w:bCs/>
        </w:rPr>
        <w:lastRenderedPageBreak/>
        <w:t>Justification of Analysis Technique</w:t>
      </w:r>
    </w:p>
    <w:p w14:paraId="42DBA8D1" w14:textId="224D108A" w:rsidR="00530ABE" w:rsidRPr="005522F2" w:rsidRDefault="00530ABE" w:rsidP="003B3C12">
      <w:pPr>
        <w:spacing w:after="0" w:line="480" w:lineRule="auto"/>
        <w:ind w:firstLine="720"/>
        <w:jc w:val="both"/>
        <w:rPr>
          <w:rFonts w:ascii="Arial" w:hAnsi="Arial" w:cs="Arial"/>
        </w:rPr>
      </w:pPr>
      <w:r w:rsidRPr="005522F2">
        <w:rPr>
          <w:rFonts w:ascii="Arial" w:hAnsi="Arial" w:cs="Arial"/>
        </w:rPr>
        <w:t>According to a Udacity India Article by Prince Patel, “the main reason for using Python would be readability, versatility and easiness” (Patel, 2018). Since this study is meant to be accessible to new hosts and Multiple Linear Regression is “usually the first machine learning algorithm that every data scientist comes across”, it affords the newer data enthusiasts an easier route to utilize this study in commercial practice (Agarwal, 2018). According to Laerd Statistics, Multiple Linear Regression would be a viable method for this study as it is “used to predict a continuous dependent variable based on multiple independent variables” (Laerd Statistics, 2015).</w:t>
      </w:r>
    </w:p>
    <w:p w14:paraId="01804F96" w14:textId="1E31FC4E" w:rsidR="009E4A46" w:rsidRPr="005522F2" w:rsidRDefault="009E4A46" w:rsidP="009E4A46">
      <w:pPr>
        <w:spacing w:after="0" w:line="480" w:lineRule="auto"/>
        <w:jc w:val="both"/>
        <w:rPr>
          <w:rFonts w:ascii="Arial" w:hAnsi="Arial" w:cs="Arial"/>
          <w:b/>
          <w:bCs/>
          <w:i/>
          <w:iCs/>
        </w:rPr>
      </w:pPr>
      <w:r w:rsidRPr="005522F2">
        <w:rPr>
          <w:rFonts w:ascii="Arial" w:hAnsi="Arial" w:cs="Arial"/>
          <w:b/>
          <w:bCs/>
          <w:i/>
          <w:iCs/>
        </w:rPr>
        <w:t>Advantages and Disadvantages of Analysis Technique</w:t>
      </w:r>
    </w:p>
    <w:p w14:paraId="7EA903F7" w14:textId="73F14410" w:rsidR="0063451B" w:rsidRPr="005522F2" w:rsidRDefault="00D508ED" w:rsidP="009E4A46">
      <w:pPr>
        <w:spacing w:after="0" w:line="480" w:lineRule="auto"/>
        <w:jc w:val="both"/>
        <w:rPr>
          <w:rFonts w:ascii="Arial" w:hAnsi="Arial" w:cs="Arial"/>
        </w:rPr>
      </w:pPr>
      <w:r w:rsidRPr="005522F2">
        <w:rPr>
          <w:rFonts w:ascii="Arial" w:hAnsi="Arial" w:cs="Arial"/>
          <w:b/>
          <w:bCs/>
          <w:i/>
          <w:iCs/>
        </w:rPr>
        <w:tab/>
      </w:r>
      <w:r w:rsidRPr="005522F2">
        <w:rPr>
          <w:rFonts w:ascii="Arial" w:hAnsi="Arial" w:cs="Arial"/>
        </w:rPr>
        <w:t xml:space="preserve">According to Mohammad Waseem, </w:t>
      </w:r>
      <w:r w:rsidR="001A649B">
        <w:rPr>
          <w:rFonts w:ascii="Arial" w:hAnsi="Arial" w:cs="Arial"/>
        </w:rPr>
        <w:t xml:space="preserve">the </w:t>
      </w:r>
      <w:r w:rsidRPr="005522F2">
        <w:rPr>
          <w:rFonts w:ascii="Arial" w:hAnsi="Arial" w:cs="Arial"/>
        </w:rPr>
        <w:t xml:space="preserve">advantages of Multiple Linear Regression include that it is “easier to implement and interpret, performs well on linear data, and handles overfitting well when used with dimensionally reduction techniques” (Waseem 2021). Disadvantages of Multiple Linear Regression are that there are “assumptions on linearity” and the distributions of the data and it is “prone to multicollinearity” (Waseem 2021). </w:t>
      </w:r>
    </w:p>
    <w:p w14:paraId="0ACB398A" w14:textId="77777777" w:rsidR="0063451B" w:rsidRPr="005522F2" w:rsidRDefault="0063451B">
      <w:pPr>
        <w:rPr>
          <w:rFonts w:ascii="Arial" w:hAnsi="Arial" w:cs="Arial"/>
        </w:rPr>
      </w:pPr>
      <w:r w:rsidRPr="005522F2">
        <w:rPr>
          <w:rFonts w:ascii="Arial" w:hAnsi="Arial" w:cs="Arial"/>
        </w:rPr>
        <w:br w:type="page"/>
      </w:r>
    </w:p>
    <w:p w14:paraId="38556144" w14:textId="42604386" w:rsidR="00B603EB" w:rsidRPr="005522F2" w:rsidRDefault="00B603EB" w:rsidP="003B3C12">
      <w:pPr>
        <w:spacing w:after="0" w:line="480" w:lineRule="auto"/>
        <w:jc w:val="center"/>
        <w:rPr>
          <w:rFonts w:ascii="Arial" w:hAnsi="Arial" w:cs="Arial"/>
          <w:b/>
          <w:bCs/>
        </w:rPr>
      </w:pPr>
      <w:r w:rsidRPr="005522F2">
        <w:rPr>
          <w:rFonts w:ascii="Arial" w:hAnsi="Arial" w:cs="Arial"/>
          <w:b/>
          <w:bCs/>
        </w:rPr>
        <w:lastRenderedPageBreak/>
        <w:t>Data Summary and Implication</w:t>
      </w:r>
    </w:p>
    <w:p w14:paraId="49A9E9EC" w14:textId="1BB7761B" w:rsidR="00530ABE" w:rsidRPr="005522F2" w:rsidRDefault="00B603EB" w:rsidP="003B3C12">
      <w:pPr>
        <w:spacing w:after="0" w:line="480" w:lineRule="auto"/>
        <w:rPr>
          <w:rFonts w:ascii="Arial" w:hAnsi="Arial" w:cs="Arial"/>
          <w:b/>
          <w:bCs/>
        </w:rPr>
      </w:pPr>
      <w:r w:rsidRPr="005522F2">
        <w:rPr>
          <w:rFonts w:ascii="Arial" w:hAnsi="Arial" w:cs="Arial"/>
          <w:b/>
          <w:bCs/>
        </w:rPr>
        <w:t>Summarize implications by discussing results with 1 limitation</w:t>
      </w:r>
    </w:p>
    <w:p w14:paraId="683AA932" w14:textId="6E3FA5DE" w:rsidR="00404BF8" w:rsidRPr="005522F2" w:rsidRDefault="0063451B" w:rsidP="0063451B">
      <w:pPr>
        <w:spacing w:after="0" w:line="480" w:lineRule="auto"/>
        <w:jc w:val="center"/>
        <w:rPr>
          <w:rFonts w:ascii="Arial" w:hAnsi="Arial" w:cs="Arial"/>
          <w:b/>
          <w:bCs/>
        </w:rPr>
      </w:pPr>
      <w:r w:rsidRPr="005522F2">
        <w:rPr>
          <w:rFonts w:ascii="Arial" w:hAnsi="Arial" w:cs="Arial"/>
          <w:noProof/>
        </w:rPr>
        <w:drawing>
          <wp:inline distT="0" distB="0" distL="0" distR="0" wp14:anchorId="21BEF737" wp14:editId="36802CB3">
            <wp:extent cx="4242391" cy="2660560"/>
            <wp:effectExtent l="0" t="0" r="6350" b="698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4"/>
                    <a:stretch>
                      <a:fillRect/>
                    </a:stretch>
                  </pic:blipFill>
                  <pic:spPr>
                    <a:xfrm>
                      <a:off x="0" y="0"/>
                      <a:ext cx="4267515" cy="2676316"/>
                    </a:xfrm>
                    <a:prstGeom prst="rect">
                      <a:avLst/>
                    </a:prstGeom>
                  </pic:spPr>
                </pic:pic>
              </a:graphicData>
            </a:graphic>
          </wp:inline>
        </w:drawing>
      </w:r>
    </w:p>
    <w:p w14:paraId="2B8C2C32" w14:textId="67EC1987" w:rsidR="002E032F" w:rsidRPr="005522F2" w:rsidRDefault="0063451B" w:rsidP="002E032F">
      <w:pPr>
        <w:spacing w:after="0" w:line="480" w:lineRule="auto"/>
        <w:jc w:val="both"/>
        <w:rPr>
          <w:rFonts w:ascii="Arial" w:hAnsi="Arial" w:cs="Arial"/>
        </w:rPr>
      </w:pPr>
      <w:r w:rsidRPr="005522F2">
        <w:rPr>
          <w:rFonts w:ascii="Arial" w:hAnsi="Arial" w:cs="Arial"/>
          <w:b/>
          <w:bCs/>
        </w:rPr>
        <w:tab/>
      </w:r>
      <w:r w:rsidR="002E032F" w:rsidRPr="005522F2">
        <w:rPr>
          <w:rFonts w:ascii="Arial" w:hAnsi="Arial" w:cs="Arial"/>
        </w:rPr>
        <w:t xml:space="preserve">Please note the above image shows the coefficients of the final Multiple Linear Regression Model on normalized data. Each coefficient represents a variable’s one-normalized unit effect on price when all other variables remain the same. For example, for each one-normalized unit increase in the number of bedrooms, </w:t>
      </w:r>
      <w:r w:rsidR="00F423B5">
        <w:rPr>
          <w:rFonts w:ascii="Arial" w:hAnsi="Arial" w:cs="Arial"/>
        </w:rPr>
        <w:t xml:space="preserve">the rental </w:t>
      </w:r>
      <w:r w:rsidR="002E032F" w:rsidRPr="005522F2">
        <w:rPr>
          <w:rFonts w:ascii="Arial" w:hAnsi="Arial" w:cs="Arial"/>
        </w:rPr>
        <w:t>price is increased by ~19.56 given all other variables remain the same.</w:t>
      </w:r>
      <w:r w:rsidR="007178E8" w:rsidRPr="005522F2">
        <w:rPr>
          <w:rFonts w:ascii="Arial" w:hAnsi="Arial" w:cs="Arial"/>
        </w:rPr>
        <w:t xml:space="preserve"> Variables with negative coefficients have a negative impact on price when all other variables remain the same. The five most impactful variables on price given the size of their coefficients are accommodates, bedrooms, host_is_superhost_true, room_type_Private room, and room_type_Shared room. </w:t>
      </w:r>
    </w:p>
    <w:p w14:paraId="10691363" w14:textId="414061E8" w:rsidR="002E032F" w:rsidRPr="005522F2" w:rsidRDefault="002E032F" w:rsidP="002E032F">
      <w:pPr>
        <w:spacing w:after="0" w:line="480" w:lineRule="auto"/>
        <w:jc w:val="center"/>
        <w:rPr>
          <w:rFonts w:ascii="Arial" w:hAnsi="Arial" w:cs="Arial"/>
          <w:b/>
          <w:bCs/>
        </w:rPr>
      </w:pPr>
      <w:r w:rsidRPr="005522F2">
        <w:rPr>
          <w:rFonts w:ascii="Arial" w:hAnsi="Arial" w:cs="Arial"/>
          <w:noProof/>
        </w:rPr>
        <w:lastRenderedPageBreak/>
        <w:drawing>
          <wp:inline distT="0" distB="0" distL="0" distR="0" wp14:anchorId="4684671A" wp14:editId="12CC764C">
            <wp:extent cx="4044244" cy="3635932"/>
            <wp:effectExtent l="0" t="0" r="0" b="317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5"/>
                    <a:stretch>
                      <a:fillRect/>
                    </a:stretch>
                  </pic:blipFill>
                  <pic:spPr>
                    <a:xfrm>
                      <a:off x="0" y="0"/>
                      <a:ext cx="4054644" cy="3645282"/>
                    </a:xfrm>
                    <a:prstGeom prst="rect">
                      <a:avLst/>
                    </a:prstGeom>
                  </pic:spPr>
                </pic:pic>
              </a:graphicData>
            </a:graphic>
          </wp:inline>
        </w:drawing>
      </w:r>
    </w:p>
    <w:p w14:paraId="71CE9C3B" w14:textId="77777777" w:rsidR="00D62C32" w:rsidRPr="005522F2" w:rsidRDefault="002E032F" w:rsidP="007178E8">
      <w:pPr>
        <w:spacing w:after="0" w:line="480" w:lineRule="auto"/>
        <w:jc w:val="both"/>
        <w:rPr>
          <w:rFonts w:ascii="Arial" w:hAnsi="Arial" w:cs="Arial"/>
        </w:rPr>
      </w:pPr>
      <w:r w:rsidRPr="005522F2">
        <w:rPr>
          <w:rFonts w:ascii="Arial" w:hAnsi="Arial" w:cs="Arial"/>
          <w:b/>
          <w:bCs/>
        </w:rPr>
        <w:tab/>
      </w:r>
      <w:r w:rsidRPr="005522F2">
        <w:rPr>
          <w:rFonts w:ascii="Arial" w:hAnsi="Arial" w:cs="Arial"/>
        </w:rPr>
        <w:t xml:space="preserve">Please note the above image shows the MLR Model’s output summary. Each independent variable and constant </w:t>
      </w:r>
      <w:r w:rsidR="007178E8" w:rsidRPr="005522F2">
        <w:rPr>
          <w:rFonts w:ascii="Arial" w:hAnsi="Arial" w:cs="Arial"/>
        </w:rPr>
        <w:t xml:space="preserve">have a p-value of approximately 0 and are statistically significant. The final model has a p-value of nearly 0 and is statistically significant. </w:t>
      </w:r>
      <w:r w:rsidR="00E54E80" w:rsidRPr="005522F2">
        <w:rPr>
          <w:rFonts w:ascii="Arial" w:hAnsi="Arial" w:cs="Arial"/>
        </w:rPr>
        <w:t xml:space="preserve">The p-value supports a rejection of the Null Hypothesis and acceptance of the Alternate Hypothesis that </w:t>
      </w:r>
      <w:r w:rsidR="00E54E80" w:rsidRPr="005522F2">
        <w:rPr>
          <w:rFonts w:ascii="Arial" w:hAnsi="Arial" w:cs="Arial"/>
        </w:rPr>
        <w:t>a statistically significant model can be created to predict the Airbnb rental price</w:t>
      </w:r>
      <w:r w:rsidR="00E54E80" w:rsidRPr="005522F2">
        <w:rPr>
          <w:rFonts w:ascii="Arial" w:hAnsi="Arial" w:cs="Arial"/>
        </w:rPr>
        <w:t xml:space="preserve">. </w:t>
      </w:r>
    </w:p>
    <w:p w14:paraId="3A5EF2E1" w14:textId="6256FB19" w:rsidR="00D62C32" w:rsidRPr="005522F2" w:rsidRDefault="007178E8" w:rsidP="00D62C32">
      <w:pPr>
        <w:spacing w:after="0" w:line="480" w:lineRule="auto"/>
        <w:ind w:firstLine="720"/>
        <w:jc w:val="both"/>
        <w:rPr>
          <w:rFonts w:ascii="Arial" w:hAnsi="Arial" w:cs="Arial"/>
        </w:rPr>
      </w:pPr>
      <w:r w:rsidRPr="005522F2">
        <w:rPr>
          <w:rFonts w:ascii="Arial" w:hAnsi="Arial" w:cs="Arial"/>
        </w:rPr>
        <w:t>The R-Squared and Adjusted R-Squared values are within a close range of each other, and this indicates that the model is not overfit</w:t>
      </w:r>
      <w:r w:rsidR="00F423B5">
        <w:rPr>
          <w:rFonts w:ascii="Arial" w:hAnsi="Arial" w:cs="Arial"/>
        </w:rPr>
        <w:t>ting</w:t>
      </w:r>
      <w:r w:rsidRPr="005522F2">
        <w:rPr>
          <w:rFonts w:ascii="Arial" w:hAnsi="Arial" w:cs="Arial"/>
        </w:rPr>
        <w:t xml:space="preserve">. The Condition Number is large and in the notes section, there is an indication of either strong multicollinearity or other numerical problems. VIF was used to minimize multicollinearity. However, there is still multicollinearity present in the dataset. Multiple Linear Regression requires assumptions about parameters and distributions. With the presence of multicollinearity, </w:t>
      </w:r>
      <w:r w:rsidR="00E54E80" w:rsidRPr="005522F2">
        <w:rPr>
          <w:rFonts w:ascii="Arial" w:hAnsi="Arial" w:cs="Arial"/>
        </w:rPr>
        <w:t>any further analysis may be best explored using non-Parametric analysis methods.</w:t>
      </w:r>
    </w:p>
    <w:p w14:paraId="6E4C5983" w14:textId="77777777" w:rsidR="00D62C32" w:rsidRPr="005522F2" w:rsidRDefault="00D62C32">
      <w:pPr>
        <w:rPr>
          <w:rFonts w:ascii="Arial" w:hAnsi="Arial" w:cs="Arial"/>
        </w:rPr>
      </w:pPr>
      <w:r w:rsidRPr="005522F2">
        <w:rPr>
          <w:rFonts w:ascii="Arial" w:hAnsi="Arial" w:cs="Arial"/>
        </w:rPr>
        <w:br w:type="page"/>
      </w:r>
    </w:p>
    <w:p w14:paraId="245FBC71" w14:textId="0130C724" w:rsidR="00B603EB" w:rsidRPr="005522F2" w:rsidRDefault="00E54E80" w:rsidP="00E54E80">
      <w:pPr>
        <w:spacing w:after="0" w:line="480" w:lineRule="auto"/>
        <w:rPr>
          <w:rFonts w:ascii="Arial" w:hAnsi="Arial" w:cs="Arial"/>
          <w:b/>
          <w:bCs/>
        </w:rPr>
      </w:pPr>
      <w:r w:rsidRPr="005522F2">
        <w:rPr>
          <w:rFonts w:ascii="Arial" w:hAnsi="Arial" w:cs="Arial"/>
          <w:b/>
          <w:bCs/>
        </w:rPr>
        <w:lastRenderedPageBreak/>
        <w:t>Recommendations</w:t>
      </w:r>
    </w:p>
    <w:p w14:paraId="6FA1AA8E" w14:textId="4ED883D4" w:rsidR="00E54E80" w:rsidRPr="005522F2" w:rsidRDefault="00E54E80" w:rsidP="00FF59A9">
      <w:pPr>
        <w:spacing w:after="0" w:line="480" w:lineRule="auto"/>
        <w:jc w:val="both"/>
        <w:rPr>
          <w:rFonts w:ascii="Arial" w:hAnsi="Arial" w:cs="Arial"/>
        </w:rPr>
      </w:pPr>
      <w:r w:rsidRPr="005522F2">
        <w:rPr>
          <w:rFonts w:ascii="Arial" w:hAnsi="Arial" w:cs="Arial"/>
          <w:b/>
          <w:bCs/>
        </w:rPr>
        <w:tab/>
      </w:r>
      <w:r w:rsidRPr="005522F2">
        <w:rPr>
          <w:rFonts w:ascii="Arial" w:hAnsi="Arial" w:cs="Arial"/>
        </w:rPr>
        <w:t xml:space="preserve">Based on the results of this study, </w:t>
      </w:r>
      <w:r w:rsidR="00D62C32" w:rsidRPr="005522F2">
        <w:rPr>
          <w:rFonts w:ascii="Arial" w:hAnsi="Arial" w:cs="Arial"/>
        </w:rPr>
        <w:t xml:space="preserve">it is recommended that </w:t>
      </w:r>
      <w:r w:rsidRPr="005522F2">
        <w:rPr>
          <w:rFonts w:ascii="Arial" w:hAnsi="Arial" w:cs="Arial"/>
        </w:rPr>
        <w:t>a new Airbnb host</w:t>
      </w:r>
      <w:r w:rsidR="00D62C32" w:rsidRPr="005522F2">
        <w:rPr>
          <w:rFonts w:ascii="Arial" w:hAnsi="Arial" w:cs="Arial"/>
        </w:rPr>
        <w:t xml:space="preserve"> in the Los Angeles market</w:t>
      </w:r>
      <w:r w:rsidRPr="005522F2">
        <w:rPr>
          <w:rFonts w:ascii="Arial" w:hAnsi="Arial" w:cs="Arial"/>
        </w:rPr>
        <w:t xml:space="preserve"> should focus</w:t>
      </w:r>
      <w:r w:rsidR="00D62C32" w:rsidRPr="005522F2">
        <w:rPr>
          <w:rFonts w:ascii="Arial" w:hAnsi="Arial" w:cs="Arial"/>
        </w:rPr>
        <w:t xml:space="preserve"> on locating properties </w:t>
      </w:r>
      <w:r w:rsidR="00F423B5">
        <w:rPr>
          <w:rFonts w:ascii="Arial" w:hAnsi="Arial" w:cs="Arial"/>
        </w:rPr>
        <w:t>that</w:t>
      </w:r>
      <w:r w:rsidR="00D62C32" w:rsidRPr="005522F2">
        <w:rPr>
          <w:rFonts w:ascii="Arial" w:hAnsi="Arial" w:cs="Arial"/>
        </w:rPr>
        <w:t xml:space="preserve"> can be rented entirely, accommodate more people, and ha</w:t>
      </w:r>
      <w:r w:rsidR="00F423B5">
        <w:rPr>
          <w:rFonts w:ascii="Arial" w:hAnsi="Arial" w:cs="Arial"/>
        </w:rPr>
        <w:t>ve</w:t>
      </w:r>
      <w:r w:rsidR="00D62C32" w:rsidRPr="005522F2">
        <w:rPr>
          <w:rFonts w:ascii="Arial" w:hAnsi="Arial" w:cs="Arial"/>
        </w:rPr>
        <w:t xml:space="preserve"> a larger number of bedrooms</w:t>
      </w:r>
      <w:r w:rsidR="00FF59A9" w:rsidRPr="005522F2">
        <w:rPr>
          <w:rFonts w:ascii="Arial" w:hAnsi="Arial" w:cs="Arial"/>
        </w:rPr>
        <w:t xml:space="preserve"> while striving</w:t>
      </w:r>
      <w:r w:rsidR="00D62C32" w:rsidRPr="005522F2">
        <w:rPr>
          <w:rFonts w:ascii="Arial" w:hAnsi="Arial" w:cs="Arial"/>
        </w:rPr>
        <w:t xml:space="preserve"> to become a superhost on Airbnb. </w:t>
      </w:r>
      <w:r w:rsidR="00FF59A9" w:rsidRPr="005522F2">
        <w:rPr>
          <w:rFonts w:ascii="Arial" w:hAnsi="Arial" w:cs="Arial"/>
        </w:rPr>
        <w:t>In a 12-month period, Airbnb superhosts “must maintain a 90% response rate, 1% cancellation rate, and 4.8 overall rating after completing at least 10 trips” (Airbnb n.d).</w:t>
      </w:r>
    </w:p>
    <w:p w14:paraId="32215B47" w14:textId="282FAE43" w:rsidR="00117735" w:rsidRPr="005522F2" w:rsidRDefault="005522F2" w:rsidP="00FF59A9">
      <w:pPr>
        <w:spacing w:after="0" w:line="480" w:lineRule="auto"/>
        <w:rPr>
          <w:rFonts w:ascii="Arial" w:hAnsi="Arial" w:cs="Arial"/>
          <w:b/>
          <w:bCs/>
        </w:rPr>
      </w:pPr>
      <w:r>
        <w:rPr>
          <w:rFonts w:ascii="Arial" w:hAnsi="Arial" w:cs="Arial"/>
          <w:b/>
          <w:bCs/>
        </w:rPr>
        <w:t>Proposals</w:t>
      </w:r>
      <w:r w:rsidR="00FF59A9" w:rsidRPr="005522F2">
        <w:rPr>
          <w:rFonts w:ascii="Arial" w:hAnsi="Arial" w:cs="Arial"/>
          <w:b/>
          <w:bCs/>
        </w:rPr>
        <w:t xml:space="preserve"> for Future Study of Dataset</w:t>
      </w:r>
    </w:p>
    <w:p w14:paraId="1D72FED7" w14:textId="3F2041FF" w:rsidR="00805B08" w:rsidRPr="005522F2" w:rsidRDefault="00805B08" w:rsidP="00CF2BF9">
      <w:pPr>
        <w:spacing w:after="0" w:line="480" w:lineRule="auto"/>
        <w:jc w:val="both"/>
        <w:rPr>
          <w:rFonts w:ascii="Arial" w:hAnsi="Arial" w:cs="Arial"/>
          <w:b/>
          <w:bCs/>
          <w:i/>
          <w:iCs/>
        </w:rPr>
      </w:pPr>
      <w:r w:rsidRPr="005522F2">
        <w:rPr>
          <w:rFonts w:ascii="Arial" w:hAnsi="Arial" w:cs="Arial"/>
          <w:b/>
          <w:bCs/>
          <w:i/>
          <w:iCs/>
        </w:rPr>
        <w:t>Proposal One</w:t>
      </w:r>
      <w:r w:rsidR="00FF59A9" w:rsidRPr="005522F2">
        <w:rPr>
          <w:rFonts w:ascii="Arial" w:hAnsi="Arial" w:cs="Arial"/>
          <w:b/>
          <w:bCs/>
          <w:i/>
          <w:iCs/>
        </w:rPr>
        <w:tab/>
      </w:r>
    </w:p>
    <w:p w14:paraId="34A893C0" w14:textId="539098A5" w:rsidR="00FF59A9" w:rsidRPr="005522F2" w:rsidRDefault="00FF59A9" w:rsidP="00805B08">
      <w:pPr>
        <w:spacing w:after="0" w:line="480" w:lineRule="auto"/>
        <w:ind w:firstLine="720"/>
        <w:jc w:val="both"/>
        <w:rPr>
          <w:rFonts w:ascii="Arial" w:hAnsi="Arial" w:cs="Arial"/>
        </w:rPr>
      </w:pPr>
      <w:r w:rsidRPr="005522F2">
        <w:rPr>
          <w:rFonts w:ascii="Arial" w:hAnsi="Arial" w:cs="Arial"/>
        </w:rPr>
        <w:t xml:space="preserve">Given the lingering presence of Multicollinearity after the VIF check and the large condition number, this study proposes using a non-Parametric method </w:t>
      </w:r>
      <w:r w:rsidR="00CF2BF9" w:rsidRPr="005522F2">
        <w:rPr>
          <w:rFonts w:ascii="Arial" w:hAnsi="Arial" w:cs="Arial"/>
        </w:rPr>
        <w:t>such as KNN to further analyze the dataset. The KNN algorithm does not require strict assumptions of the underlying data and would avoid the issue of multicollinearity.</w:t>
      </w:r>
    </w:p>
    <w:p w14:paraId="6D3CD6F1" w14:textId="531E5E57" w:rsidR="00805B08" w:rsidRPr="005522F2" w:rsidRDefault="00805B08" w:rsidP="00805B08">
      <w:pPr>
        <w:spacing w:after="0" w:line="480" w:lineRule="auto"/>
        <w:jc w:val="both"/>
        <w:rPr>
          <w:rFonts w:ascii="Arial" w:hAnsi="Arial" w:cs="Arial"/>
          <w:b/>
          <w:bCs/>
          <w:i/>
          <w:iCs/>
        </w:rPr>
      </w:pPr>
      <w:r w:rsidRPr="005522F2">
        <w:rPr>
          <w:rFonts w:ascii="Arial" w:hAnsi="Arial" w:cs="Arial"/>
          <w:b/>
          <w:bCs/>
          <w:i/>
          <w:iCs/>
        </w:rPr>
        <w:t>Proposal Two</w:t>
      </w:r>
    </w:p>
    <w:p w14:paraId="0B21D867" w14:textId="4F161C07" w:rsidR="00CF2BF9" w:rsidRPr="005522F2" w:rsidRDefault="00CF2BF9" w:rsidP="00CF2BF9">
      <w:pPr>
        <w:spacing w:after="0" w:line="480" w:lineRule="auto"/>
        <w:jc w:val="both"/>
        <w:rPr>
          <w:rFonts w:ascii="Arial" w:hAnsi="Arial" w:cs="Arial"/>
        </w:rPr>
      </w:pPr>
      <w:r w:rsidRPr="005522F2">
        <w:rPr>
          <w:rFonts w:ascii="Arial" w:hAnsi="Arial" w:cs="Arial"/>
        </w:rPr>
        <w:tab/>
        <w:t>If Parametric analysis is necessary, this study also proposes using another feature selection method such as Principal Component Analysis for dimensionality reduction. Principal Component Analysis would reduce the number of features while further accounting for multicollinearity.</w:t>
      </w:r>
    </w:p>
    <w:p w14:paraId="1E3E0C04" w14:textId="1C7B1A91" w:rsidR="00805B08" w:rsidRPr="005522F2" w:rsidRDefault="00805B08" w:rsidP="00CF2BF9">
      <w:pPr>
        <w:spacing w:after="0" w:line="480" w:lineRule="auto"/>
        <w:jc w:val="both"/>
        <w:rPr>
          <w:rFonts w:ascii="Arial" w:hAnsi="Arial" w:cs="Arial"/>
          <w:b/>
          <w:bCs/>
          <w:i/>
          <w:iCs/>
        </w:rPr>
      </w:pPr>
      <w:r w:rsidRPr="005522F2">
        <w:rPr>
          <w:rFonts w:ascii="Arial" w:hAnsi="Arial" w:cs="Arial"/>
          <w:b/>
          <w:bCs/>
          <w:i/>
          <w:iCs/>
        </w:rPr>
        <w:t>Proposal Three</w:t>
      </w:r>
    </w:p>
    <w:p w14:paraId="3601859C" w14:textId="77777777" w:rsidR="00F94305" w:rsidRPr="005522F2" w:rsidRDefault="00805B08" w:rsidP="00CF2BF9">
      <w:pPr>
        <w:spacing w:after="0" w:line="480" w:lineRule="auto"/>
        <w:jc w:val="both"/>
        <w:rPr>
          <w:rFonts w:ascii="Arial" w:hAnsi="Arial" w:cs="Arial"/>
        </w:rPr>
      </w:pPr>
      <w:r w:rsidRPr="005522F2">
        <w:rPr>
          <w:rFonts w:ascii="Arial" w:hAnsi="Arial" w:cs="Arial"/>
        </w:rPr>
        <w:tab/>
        <w:t>Further analysis should be done on the various neighborhoods in the Los Angeles marke</w:t>
      </w:r>
      <w:r w:rsidR="00F94305" w:rsidRPr="005522F2">
        <w:rPr>
          <w:rFonts w:ascii="Arial" w:hAnsi="Arial" w:cs="Arial"/>
        </w:rPr>
        <w:t>t available in this dataset. The dataset was delimited to only include the neighborhoods within the City of Los Angeles. A variety of neighborhoods and locations may present other findings of impactful variables.</w:t>
      </w:r>
    </w:p>
    <w:p w14:paraId="1A2DE7EB" w14:textId="77777777" w:rsidR="00F94305" w:rsidRPr="005522F2" w:rsidRDefault="00F94305">
      <w:pPr>
        <w:rPr>
          <w:rFonts w:ascii="Arial" w:hAnsi="Arial" w:cs="Arial"/>
        </w:rPr>
      </w:pPr>
      <w:r w:rsidRPr="005522F2">
        <w:rPr>
          <w:rFonts w:ascii="Arial" w:hAnsi="Arial" w:cs="Arial"/>
        </w:rPr>
        <w:br w:type="page"/>
      </w:r>
    </w:p>
    <w:p w14:paraId="47544478" w14:textId="06D38158" w:rsidR="00F94305" w:rsidRPr="005522F2" w:rsidRDefault="000A23D4" w:rsidP="00F94305">
      <w:pPr>
        <w:spacing w:after="0" w:line="480" w:lineRule="auto"/>
        <w:jc w:val="center"/>
        <w:rPr>
          <w:rFonts w:ascii="Arial" w:hAnsi="Arial" w:cs="Arial"/>
          <w:b/>
          <w:bCs/>
        </w:rPr>
      </w:pPr>
      <w:r w:rsidRPr="005522F2">
        <w:rPr>
          <w:rFonts w:ascii="Arial" w:hAnsi="Arial" w:cs="Arial"/>
          <w:b/>
          <w:bCs/>
        </w:rPr>
        <w:lastRenderedPageBreak/>
        <w:t>References</w:t>
      </w:r>
    </w:p>
    <w:p w14:paraId="7BF398FF" w14:textId="7AD1DD9A" w:rsidR="00745166" w:rsidRPr="005522F2" w:rsidRDefault="00745166" w:rsidP="003B3C12">
      <w:pPr>
        <w:spacing w:after="0"/>
        <w:rPr>
          <w:rFonts w:ascii="Arial" w:hAnsi="Arial" w:cs="Arial"/>
        </w:rPr>
      </w:pPr>
      <w:r w:rsidRPr="005522F2">
        <w:rPr>
          <w:rFonts w:ascii="Arial" w:hAnsi="Arial" w:cs="Arial"/>
        </w:rPr>
        <w:t xml:space="preserve">Agarwal, A. (2018, October 5). </w:t>
      </w:r>
      <w:r w:rsidRPr="005522F2">
        <w:rPr>
          <w:rFonts w:ascii="Arial" w:hAnsi="Arial" w:cs="Arial"/>
          <w:i/>
          <w:iCs/>
        </w:rPr>
        <w:t>Linear Regression using Python</w:t>
      </w:r>
      <w:r w:rsidRPr="005522F2">
        <w:rPr>
          <w:rFonts w:ascii="Arial" w:hAnsi="Arial" w:cs="Arial"/>
        </w:rPr>
        <w:t xml:space="preserve">. Towards Data Science. </w:t>
      </w:r>
      <w:hyperlink r:id="rId36" w:history="1">
        <w:r w:rsidRPr="005522F2">
          <w:rPr>
            <w:rStyle w:val="Hyperlink"/>
            <w:rFonts w:ascii="Arial" w:hAnsi="Arial" w:cs="Arial"/>
          </w:rPr>
          <w:t>https://towardsdatascience.com/linear-regression-using-python-b136c91bf0a2#</w:t>
        </w:r>
      </w:hyperlink>
      <w:r w:rsidRPr="005522F2">
        <w:rPr>
          <w:rFonts w:ascii="Arial" w:hAnsi="Arial" w:cs="Arial"/>
        </w:rPr>
        <w:t>.</w:t>
      </w:r>
    </w:p>
    <w:p w14:paraId="6ED62BF9" w14:textId="77777777" w:rsidR="00F94305" w:rsidRPr="005522F2" w:rsidRDefault="00F94305" w:rsidP="003B3C12">
      <w:pPr>
        <w:spacing w:after="0"/>
        <w:rPr>
          <w:rFonts w:ascii="Arial" w:hAnsi="Arial" w:cs="Arial"/>
        </w:rPr>
      </w:pPr>
    </w:p>
    <w:p w14:paraId="602F531B" w14:textId="2BF66F87" w:rsidR="00FF59A9" w:rsidRPr="005522F2" w:rsidRDefault="00FF59A9" w:rsidP="003B3C12">
      <w:pPr>
        <w:spacing w:after="0"/>
        <w:rPr>
          <w:rFonts w:ascii="Arial" w:hAnsi="Arial" w:cs="Arial"/>
        </w:rPr>
      </w:pPr>
      <w:r w:rsidRPr="005522F2">
        <w:rPr>
          <w:rFonts w:ascii="Arial" w:hAnsi="Arial" w:cs="Arial"/>
        </w:rPr>
        <w:t xml:space="preserve">Airbnb (n.d). </w:t>
      </w:r>
      <w:r w:rsidRPr="005522F2">
        <w:rPr>
          <w:rFonts w:ascii="Arial" w:hAnsi="Arial" w:cs="Arial"/>
          <w:i/>
          <w:iCs/>
        </w:rPr>
        <w:t>How do I become a Superhost</w:t>
      </w:r>
      <w:r w:rsidRPr="005522F2">
        <w:rPr>
          <w:rFonts w:ascii="Arial" w:hAnsi="Arial" w:cs="Arial"/>
        </w:rPr>
        <w:t xml:space="preserve">. Airbnb. </w:t>
      </w:r>
      <w:hyperlink r:id="rId37" w:history="1">
        <w:r w:rsidRPr="005522F2">
          <w:rPr>
            <w:rStyle w:val="Hyperlink"/>
            <w:rFonts w:ascii="Arial" w:hAnsi="Arial" w:cs="Arial"/>
          </w:rPr>
          <w:t>https://www.airbnb.com/help/article/829/how-do-i-become-a-superhost</w:t>
        </w:r>
      </w:hyperlink>
      <w:r w:rsidRPr="005522F2">
        <w:rPr>
          <w:rFonts w:ascii="Arial" w:hAnsi="Arial" w:cs="Arial"/>
        </w:rPr>
        <w:t>.</w:t>
      </w:r>
    </w:p>
    <w:p w14:paraId="292926B3" w14:textId="77777777" w:rsidR="00F94305" w:rsidRPr="005522F2" w:rsidRDefault="00F94305" w:rsidP="003B3C12">
      <w:pPr>
        <w:spacing w:after="0"/>
        <w:rPr>
          <w:rFonts w:ascii="Arial" w:hAnsi="Arial" w:cs="Arial"/>
        </w:rPr>
      </w:pPr>
    </w:p>
    <w:p w14:paraId="29F52C74" w14:textId="2961D4B0" w:rsidR="00745166" w:rsidRPr="005522F2" w:rsidRDefault="00745166" w:rsidP="003B3C12">
      <w:pPr>
        <w:spacing w:after="0"/>
        <w:rPr>
          <w:rFonts w:ascii="Arial" w:hAnsi="Arial" w:cs="Arial"/>
        </w:rPr>
      </w:pPr>
      <w:r w:rsidRPr="005522F2">
        <w:rPr>
          <w:rFonts w:ascii="Arial" w:hAnsi="Arial" w:cs="Arial"/>
        </w:rPr>
        <w:t xml:space="preserve">Brownlee, J. (2020, June 24). </w:t>
      </w:r>
      <w:r w:rsidRPr="005522F2">
        <w:rPr>
          <w:rFonts w:ascii="Arial" w:hAnsi="Arial" w:cs="Arial"/>
          <w:i/>
          <w:iCs/>
        </w:rPr>
        <w:t>kNN Imputation for Missing Values in Machine Learning</w:t>
      </w:r>
      <w:r w:rsidRPr="005522F2">
        <w:rPr>
          <w:rFonts w:ascii="Arial" w:hAnsi="Arial" w:cs="Arial"/>
        </w:rPr>
        <w:t xml:space="preserve">. Machine Learning Mastery. </w:t>
      </w:r>
      <w:hyperlink r:id="rId38" w:history="1">
        <w:r w:rsidRPr="005522F2">
          <w:rPr>
            <w:rStyle w:val="Hyperlink"/>
            <w:rFonts w:ascii="Arial" w:hAnsi="Arial" w:cs="Arial"/>
          </w:rPr>
          <w:t>https://machinelearningmastery.com/knn-imputation-for-missing-values-in-machine-learning/</w:t>
        </w:r>
      </w:hyperlink>
      <w:r w:rsidRPr="005522F2">
        <w:rPr>
          <w:rFonts w:ascii="Arial" w:hAnsi="Arial" w:cs="Arial"/>
        </w:rPr>
        <w:t xml:space="preserve">. </w:t>
      </w:r>
      <w:r w:rsidRPr="005522F2">
        <w:rPr>
          <w:rFonts w:ascii="Arial" w:hAnsi="Arial" w:cs="Arial"/>
        </w:rPr>
        <w:t xml:space="preserve">   </w:t>
      </w:r>
    </w:p>
    <w:p w14:paraId="679392CB" w14:textId="77777777" w:rsidR="00F94305" w:rsidRPr="005522F2" w:rsidRDefault="00F94305" w:rsidP="003B3C12">
      <w:pPr>
        <w:spacing w:after="0"/>
        <w:rPr>
          <w:rFonts w:ascii="Arial" w:hAnsi="Arial" w:cs="Arial"/>
        </w:rPr>
      </w:pPr>
    </w:p>
    <w:p w14:paraId="393EC61B" w14:textId="2ABE74CC" w:rsidR="00745166" w:rsidRPr="005522F2" w:rsidRDefault="00745166" w:rsidP="003B3C12">
      <w:pPr>
        <w:spacing w:after="0"/>
        <w:rPr>
          <w:rFonts w:ascii="Arial" w:hAnsi="Arial" w:cs="Arial"/>
        </w:rPr>
      </w:pPr>
      <w:r w:rsidRPr="005522F2">
        <w:rPr>
          <w:rFonts w:ascii="Arial" w:hAnsi="Arial" w:cs="Arial"/>
        </w:rPr>
        <w:t xml:space="preserve">Cox, M. (n.d.). </w:t>
      </w:r>
      <w:r w:rsidRPr="005522F2">
        <w:rPr>
          <w:rFonts w:ascii="Arial" w:hAnsi="Arial" w:cs="Arial"/>
          <w:i/>
          <w:iCs/>
        </w:rPr>
        <w:t>Get the Data</w:t>
      </w:r>
      <w:r w:rsidRPr="005522F2">
        <w:rPr>
          <w:rFonts w:ascii="Arial" w:hAnsi="Arial" w:cs="Arial"/>
        </w:rPr>
        <w:t xml:space="preserve">. Inside Airbnb. </w:t>
      </w:r>
      <w:hyperlink r:id="rId39" w:history="1">
        <w:r w:rsidRPr="005522F2">
          <w:rPr>
            <w:rStyle w:val="Hyperlink"/>
            <w:rFonts w:ascii="Arial" w:hAnsi="Arial" w:cs="Arial"/>
          </w:rPr>
          <w:t>http://insideairbnb.com/behind.html</w:t>
        </w:r>
      </w:hyperlink>
      <w:r w:rsidRPr="005522F2">
        <w:rPr>
          <w:rFonts w:ascii="Arial" w:hAnsi="Arial" w:cs="Arial"/>
        </w:rPr>
        <w:t>.</w:t>
      </w:r>
    </w:p>
    <w:p w14:paraId="1DB7B184" w14:textId="77777777" w:rsidR="00F94305" w:rsidRPr="005522F2" w:rsidRDefault="00F94305" w:rsidP="003B3C12">
      <w:pPr>
        <w:spacing w:after="0"/>
        <w:rPr>
          <w:rFonts w:ascii="Arial" w:hAnsi="Arial" w:cs="Arial"/>
        </w:rPr>
      </w:pPr>
    </w:p>
    <w:p w14:paraId="76038161" w14:textId="23736A09" w:rsidR="00745166" w:rsidRPr="005522F2" w:rsidRDefault="00745166" w:rsidP="003B3C12">
      <w:pPr>
        <w:spacing w:after="0"/>
        <w:rPr>
          <w:rFonts w:ascii="Arial" w:hAnsi="Arial" w:cs="Arial"/>
        </w:rPr>
      </w:pPr>
      <w:r w:rsidRPr="005522F2">
        <w:rPr>
          <w:rFonts w:ascii="Arial" w:hAnsi="Arial" w:cs="Arial"/>
        </w:rPr>
        <w:t xml:space="preserve">Creative Commons. (n.d.). </w:t>
      </w:r>
      <w:r w:rsidRPr="005522F2">
        <w:rPr>
          <w:rFonts w:ascii="Arial" w:hAnsi="Arial" w:cs="Arial"/>
          <w:i/>
          <w:iCs/>
        </w:rPr>
        <w:t>CC0 1.0 Universal (CC0 1.0) Public Domain Dedication</w:t>
      </w:r>
      <w:r w:rsidRPr="005522F2">
        <w:rPr>
          <w:rFonts w:ascii="Arial" w:hAnsi="Arial" w:cs="Arial"/>
        </w:rPr>
        <w:t xml:space="preserve">. Creative Commons. </w:t>
      </w:r>
      <w:hyperlink r:id="rId40" w:history="1">
        <w:r w:rsidRPr="005522F2">
          <w:rPr>
            <w:rStyle w:val="Hyperlink"/>
            <w:rFonts w:ascii="Arial" w:hAnsi="Arial" w:cs="Arial"/>
          </w:rPr>
          <w:t>https://creativecommons.org/publicdomain/zero/1.0/</w:t>
        </w:r>
      </w:hyperlink>
      <w:r w:rsidRPr="005522F2">
        <w:rPr>
          <w:rFonts w:ascii="Arial" w:hAnsi="Arial" w:cs="Arial"/>
        </w:rPr>
        <w:t>.</w:t>
      </w:r>
      <w:r w:rsidRPr="005522F2">
        <w:rPr>
          <w:rFonts w:ascii="Arial" w:hAnsi="Arial" w:cs="Arial"/>
        </w:rPr>
        <w:t xml:space="preserve"> </w:t>
      </w:r>
    </w:p>
    <w:p w14:paraId="4A77911B" w14:textId="77777777" w:rsidR="00F94305" w:rsidRPr="005522F2" w:rsidRDefault="00F94305" w:rsidP="003B3C12">
      <w:pPr>
        <w:spacing w:after="0"/>
        <w:rPr>
          <w:rFonts w:ascii="Arial" w:hAnsi="Arial" w:cs="Arial"/>
        </w:rPr>
      </w:pPr>
    </w:p>
    <w:p w14:paraId="60752C92" w14:textId="2B21CB0E" w:rsidR="00F10C8C" w:rsidRPr="005522F2" w:rsidRDefault="00F10C8C" w:rsidP="003B3C12">
      <w:pPr>
        <w:spacing w:after="0"/>
        <w:rPr>
          <w:rFonts w:ascii="Arial" w:hAnsi="Arial" w:cs="Arial"/>
        </w:rPr>
      </w:pPr>
      <w:r w:rsidRPr="005522F2">
        <w:rPr>
          <w:rFonts w:ascii="Arial" w:hAnsi="Arial" w:cs="Arial"/>
        </w:rPr>
        <w:t xml:space="preserve">Deane, S. (2021, January 26). </w:t>
      </w:r>
      <w:r w:rsidRPr="005522F2">
        <w:rPr>
          <w:rFonts w:ascii="Arial" w:hAnsi="Arial" w:cs="Arial"/>
          <w:i/>
          <w:iCs/>
        </w:rPr>
        <w:t>2021 Airbnb Statistics: Usage, Demographics, and Revenue Growth</w:t>
      </w:r>
      <w:r w:rsidRPr="005522F2">
        <w:rPr>
          <w:rFonts w:ascii="Arial" w:hAnsi="Arial" w:cs="Arial"/>
        </w:rPr>
        <w:t xml:space="preserve">. Stratos Jet Charters Inc. </w:t>
      </w:r>
      <w:hyperlink r:id="rId41" w:history="1">
        <w:r w:rsidRPr="005522F2">
          <w:rPr>
            <w:rStyle w:val="Hyperlink"/>
            <w:rFonts w:ascii="Arial" w:hAnsi="Arial" w:cs="Arial"/>
          </w:rPr>
          <w:t>https://www.stratosjets.com/blog/airbnb-statistics/</w:t>
        </w:r>
      </w:hyperlink>
      <w:r w:rsidRPr="005522F2">
        <w:rPr>
          <w:rFonts w:ascii="Arial" w:hAnsi="Arial" w:cs="Arial"/>
        </w:rPr>
        <w:t>.</w:t>
      </w:r>
    </w:p>
    <w:p w14:paraId="60850CD8" w14:textId="77777777" w:rsidR="00F94305" w:rsidRPr="005522F2" w:rsidRDefault="00F94305" w:rsidP="003B3C12">
      <w:pPr>
        <w:spacing w:after="0"/>
        <w:rPr>
          <w:rFonts w:ascii="Arial" w:hAnsi="Arial" w:cs="Arial"/>
        </w:rPr>
      </w:pPr>
    </w:p>
    <w:p w14:paraId="0846B0AB" w14:textId="68069B69" w:rsidR="00745166" w:rsidRPr="005522F2" w:rsidRDefault="00745166" w:rsidP="003B3C12">
      <w:pPr>
        <w:spacing w:after="0"/>
        <w:rPr>
          <w:rFonts w:ascii="Arial" w:hAnsi="Arial" w:cs="Arial"/>
        </w:rPr>
      </w:pPr>
      <w:r w:rsidRPr="005522F2">
        <w:rPr>
          <w:rFonts w:ascii="Arial" w:hAnsi="Arial" w:cs="Arial"/>
        </w:rPr>
        <w:t xml:space="preserve">Ghosalkar, N., &amp; Dhage, S. N. (2018). </w:t>
      </w:r>
      <w:r w:rsidRPr="005522F2">
        <w:rPr>
          <w:rFonts w:ascii="Arial" w:hAnsi="Arial" w:cs="Arial"/>
          <w:i/>
          <w:iCs/>
        </w:rPr>
        <w:t>Real Estate Value Prediction Using Linear Regression</w:t>
      </w:r>
      <w:r w:rsidRPr="005522F2">
        <w:rPr>
          <w:rFonts w:ascii="Arial" w:hAnsi="Arial" w:cs="Arial"/>
        </w:rPr>
        <w:t xml:space="preserve">. Semantic Scholar. </w:t>
      </w:r>
      <w:hyperlink r:id="rId42" w:history="1">
        <w:r w:rsidRPr="005522F2">
          <w:rPr>
            <w:rStyle w:val="Hyperlink"/>
            <w:rFonts w:ascii="Arial" w:hAnsi="Arial" w:cs="Arial"/>
          </w:rPr>
          <w:t>https://www.semanticscholar.org/paper/Real-Estate-Value-Prediction-Using-Linear-Ghosalkar-Dhage/f2308f0a4f0981801b518b9ca2152bcb4c797ad7</w:t>
        </w:r>
      </w:hyperlink>
      <w:r w:rsidRPr="005522F2">
        <w:rPr>
          <w:rFonts w:ascii="Arial" w:hAnsi="Arial" w:cs="Arial"/>
        </w:rPr>
        <w:t>.</w:t>
      </w:r>
    </w:p>
    <w:p w14:paraId="29927091" w14:textId="77777777" w:rsidR="00F94305" w:rsidRPr="005522F2" w:rsidRDefault="00F94305" w:rsidP="003B3C12">
      <w:pPr>
        <w:spacing w:after="0"/>
        <w:rPr>
          <w:rFonts w:ascii="Arial" w:hAnsi="Arial" w:cs="Arial"/>
        </w:rPr>
      </w:pPr>
    </w:p>
    <w:p w14:paraId="44BEBA14" w14:textId="6B4AA46A" w:rsidR="00B92ECC" w:rsidRPr="005522F2" w:rsidRDefault="00B92ECC" w:rsidP="003B3C12">
      <w:pPr>
        <w:spacing w:after="0"/>
        <w:rPr>
          <w:rFonts w:ascii="Arial" w:hAnsi="Arial" w:cs="Arial"/>
        </w:rPr>
      </w:pPr>
      <w:r w:rsidRPr="005522F2">
        <w:rPr>
          <w:rFonts w:ascii="Arial" w:hAnsi="Arial" w:cs="Arial"/>
        </w:rPr>
        <w:t xml:space="preserve">Kim, J. H. (2019, July 15). </w:t>
      </w:r>
      <w:r w:rsidRPr="005522F2">
        <w:rPr>
          <w:rFonts w:ascii="Arial" w:hAnsi="Arial" w:cs="Arial"/>
          <w:i/>
          <w:iCs/>
        </w:rPr>
        <w:t>Multicollinearity and misleading statistical results</w:t>
      </w:r>
      <w:r w:rsidRPr="005522F2">
        <w:rPr>
          <w:rFonts w:ascii="Arial" w:hAnsi="Arial" w:cs="Arial"/>
        </w:rPr>
        <w:t xml:space="preserve">. National Center for Biotechnology Information. </w:t>
      </w:r>
      <w:hyperlink r:id="rId43" w:history="1">
        <w:r w:rsidRPr="005522F2">
          <w:rPr>
            <w:rStyle w:val="Hyperlink"/>
            <w:rFonts w:ascii="Arial" w:hAnsi="Arial" w:cs="Arial"/>
          </w:rPr>
          <w:t>https://www.ncbi.nlm.nih.gov/pmc/articles/PMC6900425/</w:t>
        </w:r>
      </w:hyperlink>
      <w:r w:rsidRPr="005522F2">
        <w:rPr>
          <w:rFonts w:ascii="Arial" w:hAnsi="Arial" w:cs="Arial"/>
        </w:rPr>
        <w:t>.</w:t>
      </w:r>
    </w:p>
    <w:p w14:paraId="68B7149B" w14:textId="77777777" w:rsidR="00F94305" w:rsidRPr="005522F2" w:rsidRDefault="00F94305" w:rsidP="003B3C12">
      <w:pPr>
        <w:spacing w:after="0"/>
        <w:rPr>
          <w:rFonts w:ascii="Arial" w:hAnsi="Arial" w:cs="Arial"/>
        </w:rPr>
      </w:pPr>
    </w:p>
    <w:p w14:paraId="2587B0A3" w14:textId="71F54077" w:rsidR="00745166" w:rsidRPr="005522F2" w:rsidRDefault="00745166" w:rsidP="003B3C12">
      <w:pPr>
        <w:spacing w:after="0"/>
        <w:rPr>
          <w:rFonts w:ascii="Arial" w:hAnsi="Arial" w:cs="Arial"/>
        </w:rPr>
      </w:pPr>
      <w:r w:rsidRPr="005522F2">
        <w:rPr>
          <w:rFonts w:ascii="Arial" w:hAnsi="Arial" w:cs="Arial"/>
        </w:rPr>
        <w:t xml:space="preserve">Laerd Statistics (2015). </w:t>
      </w:r>
      <w:r w:rsidRPr="005522F2">
        <w:rPr>
          <w:rFonts w:ascii="Arial" w:hAnsi="Arial" w:cs="Arial"/>
          <w:i/>
          <w:iCs/>
        </w:rPr>
        <w:t>Multiple regression using SPSS Statistics</w:t>
      </w:r>
      <w:r w:rsidRPr="005522F2">
        <w:rPr>
          <w:rFonts w:ascii="Arial" w:hAnsi="Arial" w:cs="Arial"/>
        </w:rPr>
        <w:t xml:space="preserve">. Laerd Statistics. </w:t>
      </w:r>
      <w:hyperlink r:id="rId44" w:history="1">
        <w:r w:rsidRPr="005522F2">
          <w:rPr>
            <w:rStyle w:val="Hyperlink"/>
            <w:rFonts w:ascii="Arial" w:hAnsi="Arial" w:cs="Arial"/>
          </w:rPr>
          <w:t>https://statistics.laerd.com/premium/spss/mr/multiple-regression-in-spss-20.php</w:t>
        </w:r>
      </w:hyperlink>
      <w:r w:rsidRPr="005522F2">
        <w:rPr>
          <w:rFonts w:ascii="Arial" w:hAnsi="Arial" w:cs="Arial"/>
        </w:rPr>
        <w:t>.</w:t>
      </w:r>
    </w:p>
    <w:p w14:paraId="2431C73B" w14:textId="77777777" w:rsidR="00F94305" w:rsidRPr="005522F2" w:rsidRDefault="00F94305" w:rsidP="003B3C12">
      <w:pPr>
        <w:spacing w:after="0"/>
        <w:rPr>
          <w:rFonts w:ascii="Arial" w:hAnsi="Arial" w:cs="Arial"/>
        </w:rPr>
      </w:pPr>
    </w:p>
    <w:p w14:paraId="55640D3D" w14:textId="529E766B" w:rsidR="00745166" w:rsidRPr="005522F2" w:rsidRDefault="00745166" w:rsidP="003B3C12">
      <w:pPr>
        <w:spacing w:after="0"/>
        <w:rPr>
          <w:rFonts w:ascii="Arial" w:hAnsi="Arial" w:cs="Arial"/>
        </w:rPr>
      </w:pPr>
      <w:r w:rsidRPr="005522F2">
        <w:rPr>
          <w:rFonts w:ascii="Arial" w:hAnsi="Arial" w:cs="Arial"/>
        </w:rPr>
        <w:t xml:space="preserve">Patel, P. (2018, March 8). </w:t>
      </w:r>
      <w:r w:rsidRPr="005522F2">
        <w:rPr>
          <w:rFonts w:ascii="Arial" w:hAnsi="Arial" w:cs="Arial"/>
          <w:i/>
          <w:iCs/>
        </w:rPr>
        <w:t>Why Python is the most popular language used for Machine Learning</w:t>
      </w:r>
      <w:r w:rsidRPr="005522F2">
        <w:rPr>
          <w:rFonts w:ascii="Arial" w:hAnsi="Arial" w:cs="Arial"/>
        </w:rPr>
        <w:t xml:space="preserve">. Medium. </w:t>
      </w:r>
      <w:hyperlink r:id="rId45" w:history="1">
        <w:r w:rsidRPr="005522F2">
          <w:rPr>
            <w:rStyle w:val="Hyperlink"/>
            <w:rFonts w:ascii="Arial" w:hAnsi="Arial" w:cs="Arial"/>
          </w:rPr>
          <w:t>https://medium.com/@UdacityINDIA/why-use-python-for-machine-learning-e4b0b4457a77</w:t>
        </w:r>
      </w:hyperlink>
      <w:r w:rsidRPr="005522F2">
        <w:rPr>
          <w:rFonts w:ascii="Arial" w:hAnsi="Arial" w:cs="Arial"/>
        </w:rPr>
        <w:t>.</w:t>
      </w:r>
    </w:p>
    <w:p w14:paraId="4BE33642" w14:textId="77777777" w:rsidR="00F94305" w:rsidRPr="005522F2" w:rsidRDefault="00F94305" w:rsidP="003B3C12">
      <w:pPr>
        <w:spacing w:after="0"/>
        <w:rPr>
          <w:rFonts w:ascii="Arial" w:hAnsi="Arial" w:cs="Arial"/>
        </w:rPr>
      </w:pPr>
    </w:p>
    <w:p w14:paraId="70668918" w14:textId="24B4EC8A" w:rsidR="00D508ED" w:rsidRPr="005522F2" w:rsidRDefault="00D508ED" w:rsidP="003B3C12">
      <w:pPr>
        <w:spacing w:after="0"/>
        <w:rPr>
          <w:rFonts w:ascii="Arial" w:hAnsi="Arial" w:cs="Arial"/>
        </w:rPr>
      </w:pPr>
      <w:r w:rsidRPr="005522F2">
        <w:rPr>
          <w:rFonts w:ascii="Arial" w:hAnsi="Arial" w:cs="Arial"/>
        </w:rPr>
        <w:t xml:space="preserve">Waseem, M. (2021, July 15). </w:t>
      </w:r>
      <w:r w:rsidRPr="005522F2">
        <w:rPr>
          <w:rFonts w:ascii="Arial" w:hAnsi="Arial" w:cs="Arial"/>
          <w:i/>
          <w:iCs/>
        </w:rPr>
        <w:t>How to Implement Linear Regression for Machine Learning?</w:t>
      </w:r>
      <w:r w:rsidRPr="005522F2">
        <w:rPr>
          <w:rFonts w:ascii="Arial" w:hAnsi="Arial" w:cs="Arial"/>
        </w:rPr>
        <w:t xml:space="preserve"> Edureka. </w:t>
      </w:r>
      <w:hyperlink r:id="rId46" w:history="1">
        <w:r w:rsidRPr="005522F2">
          <w:rPr>
            <w:rStyle w:val="Hyperlink"/>
            <w:rFonts w:ascii="Arial" w:hAnsi="Arial" w:cs="Arial"/>
          </w:rPr>
          <w:t>https://www.edureka.co/blog/linear-regression-for-machine-learning/</w:t>
        </w:r>
      </w:hyperlink>
      <w:r w:rsidRPr="005522F2">
        <w:rPr>
          <w:rFonts w:ascii="Arial" w:hAnsi="Arial" w:cs="Arial"/>
        </w:rPr>
        <w:t>.</w:t>
      </w:r>
    </w:p>
    <w:sectPr w:rsidR="00D508ED" w:rsidRPr="005522F2">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079C4" w14:textId="77777777" w:rsidR="00AF7241" w:rsidRDefault="00AF7241" w:rsidP="000A23D4">
      <w:pPr>
        <w:spacing w:after="0" w:line="240" w:lineRule="auto"/>
      </w:pPr>
      <w:r>
        <w:separator/>
      </w:r>
    </w:p>
  </w:endnote>
  <w:endnote w:type="continuationSeparator" w:id="0">
    <w:p w14:paraId="28E750E7" w14:textId="77777777" w:rsidR="00AF7241" w:rsidRDefault="00AF7241" w:rsidP="000A2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EB7B0" w14:textId="77777777" w:rsidR="00AF7241" w:rsidRDefault="00AF7241" w:rsidP="000A23D4">
      <w:pPr>
        <w:spacing w:after="0" w:line="240" w:lineRule="auto"/>
      </w:pPr>
      <w:r>
        <w:separator/>
      </w:r>
    </w:p>
  </w:footnote>
  <w:footnote w:type="continuationSeparator" w:id="0">
    <w:p w14:paraId="037AFDD0" w14:textId="77777777" w:rsidR="00AF7241" w:rsidRDefault="00AF7241" w:rsidP="000A23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736839"/>
      <w:docPartObj>
        <w:docPartGallery w:val="Page Numbers (Top of Page)"/>
        <w:docPartUnique/>
      </w:docPartObj>
    </w:sdtPr>
    <w:sdtEndPr>
      <w:rPr>
        <w:noProof/>
      </w:rPr>
    </w:sdtEndPr>
    <w:sdtContent>
      <w:p w14:paraId="60175563" w14:textId="29DC22C4" w:rsidR="008E46B7" w:rsidRDefault="008E46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024439" w14:textId="77777777" w:rsidR="008E46B7" w:rsidRDefault="008E46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07910"/>
    <w:multiLevelType w:val="hybridMultilevel"/>
    <w:tmpl w:val="3550A2C6"/>
    <w:lvl w:ilvl="0" w:tplc="09485586">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1920ED"/>
    <w:multiLevelType w:val="hybridMultilevel"/>
    <w:tmpl w:val="68283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EB"/>
    <w:rsid w:val="00013E3B"/>
    <w:rsid w:val="00014ED0"/>
    <w:rsid w:val="000A23D4"/>
    <w:rsid w:val="000E5663"/>
    <w:rsid w:val="00117735"/>
    <w:rsid w:val="001628E4"/>
    <w:rsid w:val="001A649B"/>
    <w:rsid w:val="002940A0"/>
    <w:rsid w:val="002D7FEE"/>
    <w:rsid w:val="002E032F"/>
    <w:rsid w:val="003B3C12"/>
    <w:rsid w:val="00404BF8"/>
    <w:rsid w:val="00412492"/>
    <w:rsid w:val="00530ABE"/>
    <w:rsid w:val="00546771"/>
    <w:rsid w:val="005522F2"/>
    <w:rsid w:val="00566499"/>
    <w:rsid w:val="005A7458"/>
    <w:rsid w:val="005B06F9"/>
    <w:rsid w:val="005C7BB0"/>
    <w:rsid w:val="00627C10"/>
    <w:rsid w:val="0063451B"/>
    <w:rsid w:val="0065609A"/>
    <w:rsid w:val="006921C1"/>
    <w:rsid w:val="00694131"/>
    <w:rsid w:val="007178E8"/>
    <w:rsid w:val="00745166"/>
    <w:rsid w:val="00761497"/>
    <w:rsid w:val="00771961"/>
    <w:rsid w:val="007B7A19"/>
    <w:rsid w:val="007C00E5"/>
    <w:rsid w:val="00805B08"/>
    <w:rsid w:val="00853D4B"/>
    <w:rsid w:val="008E46B7"/>
    <w:rsid w:val="00903A95"/>
    <w:rsid w:val="009E4A46"/>
    <w:rsid w:val="00A00691"/>
    <w:rsid w:val="00A31E22"/>
    <w:rsid w:val="00AB339E"/>
    <w:rsid w:val="00AD7D6F"/>
    <w:rsid w:val="00AF699C"/>
    <w:rsid w:val="00AF7241"/>
    <w:rsid w:val="00B603EB"/>
    <w:rsid w:val="00B72F72"/>
    <w:rsid w:val="00B92ECC"/>
    <w:rsid w:val="00BC2E3A"/>
    <w:rsid w:val="00BF26B6"/>
    <w:rsid w:val="00BF78EC"/>
    <w:rsid w:val="00C119AD"/>
    <w:rsid w:val="00CF2BF9"/>
    <w:rsid w:val="00D508ED"/>
    <w:rsid w:val="00D62C32"/>
    <w:rsid w:val="00E17C83"/>
    <w:rsid w:val="00E54E80"/>
    <w:rsid w:val="00E62B70"/>
    <w:rsid w:val="00E755BE"/>
    <w:rsid w:val="00EB65DD"/>
    <w:rsid w:val="00F10C8C"/>
    <w:rsid w:val="00F26C24"/>
    <w:rsid w:val="00F423B5"/>
    <w:rsid w:val="00F64039"/>
    <w:rsid w:val="00F8766D"/>
    <w:rsid w:val="00F87810"/>
    <w:rsid w:val="00F94305"/>
    <w:rsid w:val="00FF5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E3D85"/>
  <w15:chartTrackingRefBased/>
  <w15:docId w15:val="{B55A9692-EAA6-458D-B410-BEA6BCCC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3EB"/>
    <w:pPr>
      <w:ind w:left="720"/>
      <w:contextualSpacing/>
    </w:pPr>
  </w:style>
  <w:style w:type="paragraph" w:styleId="Header">
    <w:name w:val="header"/>
    <w:basedOn w:val="Normal"/>
    <w:link w:val="HeaderChar"/>
    <w:uiPriority w:val="99"/>
    <w:unhideWhenUsed/>
    <w:rsid w:val="000A2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3D4"/>
  </w:style>
  <w:style w:type="paragraph" w:styleId="Footer">
    <w:name w:val="footer"/>
    <w:basedOn w:val="Normal"/>
    <w:link w:val="FooterChar"/>
    <w:uiPriority w:val="99"/>
    <w:unhideWhenUsed/>
    <w:rsid w:val="000A2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3D4"/>
  </w:style>
  <w:style w:type="table" w:styleId="ListTable3-Accent1">
    <w:name w:val="List Table 3 Accent 1"/>
    <w:basedOn w:val="TableNormal"/>
    <w:uiPriority w:val="48"/>
    <w:rsid w:val="000A23D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Hyperlink">
    <w:name w:val="Hyperlink"/>
    <w:basedOn w:val="DefaultParagraphFont"/>
    <w:uiPriority w:val="99"/>
    <w:unhideWhenUsed/>
    <w:rsid w:val="00745166"/>
    <w:rPr>
      <w:color w:val="0563C1" w:themeColor="hyperlink"/>
      <w:u w:val="single"/>
    </w:rPr>
  </w:style>
  <w:style w:type="character" w:styleId="UnresolvedMention">
    <w:name w:val="Unresolved Mention"/>
    <w:basedOn w:val="DefaultParagraphFont"/>
    <w:uiPriority w:val="99"/>
    <w:semiHidden/>
    <w:unhideWhenUsed/>
    <w:rsid w:val="00745166"/>
    <w:rPr>
      <w:color w:val="605E5C"/>
      <w:shd w:val="clear" w:color="auto" w:fill="E1DFDD"/>
    </w:rPr>
  </w:style>
  <w:style w:type="table" w:styleId="TableGrid">
    <w:name w:val="Table Grid"/>
    <w:basedOn w:val="TableNormal"/>
    <w:uiPriority w:val="39"/>
    <w:rsid w:val="00014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014E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4410">
      <w:bodyDiv w:val="1"/>
      <w:marLeft w:val="0"/>
      <w:marRight w:val="0"/>
      <w:marTop w:val="0"/>
      <w:marBottom w:val="0"/>
      <w:divBdr>
        <w:top w:val="none" w:sz="0" w:space="0" w:color="auto"/>
        <w:left w:val="none" w:sz="0" w:space="0" w:color="auto"/>
        <w:bottom w:val="none" w:sz="0" w:space="0" w:color="auto"/>
        <w:right w:val="none" w:sz="0" w:space="0" w:color="auto"/>
      </w:divBdr>
    </w:div>
    <w:div w:id="1026367078">
      <w:bodyDiv w:val="1"/>
      <w:marLeft w:val="0"/>
      <w:marRight w:val="0"/>
      <w:marTop w:val="0"/>
      <w:marBottom w:val="0"/>
      <w:divBdr>
        <w:top w:val="none" w:sz="0" w:space="0" w:color="auto"/>
        <w:left w:val="none" w:sz="0" w:space="0" w:color="auto"/>
        <w:bottom w:val="none" w:sz="0" w:space="0" w:color="auto"/>
        <w:right w:val="none" w:sz="0" w:space="0" w:color="auto"/>
      </w:divBdr>
    </w:div>
    <w:div w:id="146388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insideairbnb.com/behind.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semanticscholar.org/paper/Real-Estate-Value-Prediction-Using-Linear-Ghosalkar-Dhage/f2308f0a4f0981801b518b9ca2152bcb4c797ad7"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achinelearningmastery.com/knn-imputation-for-missing-values-in-machine-learning/" TargetMode="External"/><Relationship Id="rId46" Type="http://schemas.openxmlformats.org/officeDocument/2006/relationships/hyperlink" Target="https://www.edureka.co/blog/linear-regression-for-machine-learn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stratosjets.com/blog/airbnb-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irbnb.com/help/article/829/how-do-i-become-a-superhost" TargetMode="External"/><Relationship Id="rId40" Type="http://schemas.openxmlformats.org/officeDocument/2006/relationships/hyperlink" Target="https://creativecommons.org/publicdomain/zero/1.0/" TargetMode="External"/><Relationship Id="rId45" Type="http://schemas.openxmlformats.org/officeDocument/2006/relationships/hyperlink" Target="https://medium.com/@UdacityINDIA/why-use-python-for-machine-learning-e4b0b4457a7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linear-regression-using-python-b136c91bf0a2#"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tatistics.laerd.com/premium/spss/mr/multiple-regression-in-spss-20.ph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ncbi.nlm.nih.gov/pmc/articles/PMC6900425/" TargetMode="External"/><Relationship Id="rId48" Type="http://schemas.openxmlformats.org/officeDocument/2006/relationships/fontTable" Target="fontTable.xml"/><Relationship Id="rId8" Type="http://schemas.openxmlformats.org/officeDocument/2006/relationships/hyperlink" Target="http://insideairbnb.com/get-the-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73715-8404-4669-BD1B-B2151A0BD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10243</TotalTime>
  <Pages>23</Pages>
  <Words>3305</Words>
  <Characters>18842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Vaillant</dc:creator>
  <cp:keywords/>
  <dc:description/>
  <cp:lastModifiedBy>Alexander Vaillant</cp:lastModifiedBy>
  <cp:revision>49</cp:revision>
  <cp:lastPrinted>2021-08-29T03:09:00Z</cp:lastPrinted>
  <dcterms:created xsi:type="dcterms:W3CDTF">2021-08-27T18:11:00Z</dcterms:created>
  <dcterms:modified xsi:type="dcterms:W3CDTF">2021-09-03T22:17:00Z</dcterms:modified>
</cp:coreProperties>
</file>